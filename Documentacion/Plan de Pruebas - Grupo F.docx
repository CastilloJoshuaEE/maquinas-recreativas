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765266D" w14:textId="77777777" w:rsidR="00547DD9" w:rsidRPr="00453783" w:rsidRDefault="00547DD9">
      <w:pPr>
        <w:rPr>
          <w:rFonts w:ascii="Calibri" w:hAnsi="Calibri"/>
        </w:rPr>
      </w:pPr>
    </w:p>
    <w:p w14:paraId="6E7FE42F" w14:textId="77777777" w:rsidR="00547DD9" w:rsidRPr="00453783" w:rsidRDefault="00547DD9">
      <w:pPr>
        <w:rPr>
          <w:rFonts w:ascii="Calibri" w:hAnsi="Calibri"/>
        </w:rPr>
      </w:pPr>
    </w:p>
    <w:p w14:paraId="3B61CEF1" w14:textId="77777777" w:rsidR="00547DD9" w:rsidRPr="00453783" w:rsidRDefault="00547DD9">
      <w:pPr>
        <w:rPr>
          <w:rFonts w:ascii="Calibri" w:hAnsi="Calibri"/>
        </w:rPr>
      </w:pPr>
    </w:p>
    <w:p w14:paraId="324CD4BC" w14:textId="77777777" w:rsidR="00547DD9" w:rsidRPr="00453783" w:rsidRDefault="00547DD9">
      <w:pPr>
        <w:rPr>
          <w:rFonts w:ascii="Calibri" w:hAnsi="Calibri"/>
        </w:rPr>
      </w:pPr>
    </w:p>
    <w:p w14:paraId="4889FA53" w14:textId="77777777" w:rsidR="00547DD9" w:rsidRPr="00453783" w:rsidRDefault="00547DD9">
      <w:pPr>
        <w:rPr>
          <w:rFonts w:ascii="Calibri" w:hAnsi="Calibri"/>
        </w:rPr>
      </w:pPr>
    </w:p>
    <w:p w14:paraId="70552DAC" w14:textId="77777777" w:rsidR="00547DD9" w:rsidRPr="00453783" w:rsidRDefault="00547DD9">
      <w:pPr>
        <w:rPr>
          <w:rFonts w:ascii="Calibri" w:hAnsi="Calibri"/>
        </w:rPr>
      </w:pPr>
    </w:p>
    <w:p w14:paraId="0EC6126D" w14:textId="77777777" w:rsidR="00547DD9" w:rsidRDefault="00547DD9">
      <w:pPr>
        <w:rPr>
          <w:rFonts w:ascii="Calibri" w:hAnsi="Calibri"/>
        </w:rPr>
      </w:pPr>
    </w:p>
    <w:p w14:paraId="5FBDABA6" w14:textId="77777777" w:rsidR="00597881" w:rsidRDefault="00597881">
      <w:pPr>
        <w:rPr>
          <w:rFonts w:ascii="Calibri" w:hAnsi="Calibri"/>
        </w:rPr>
      </w:pPr>
    </w:p>
    <w:p w14:paraId="0A6EE729" w14:textId="77777777" w:rsidR="00597881" w:rsidRDefault="00597881">
      <w:pPr>
        <w:rPr>
          <w:rFonts w:ascii="Calibri" w:hAnsi="Calibri"/>
        </w:rPr>
      </w:pPr>
    </w:p>
    <w:p w14:paraId="5BA6B9EE" w14:textId="77777777" w:rsidR="00597881" w:rsidRDefault="00597881">
      <w:pPr>
        <w:rPr>
          <w:rFonts w:ascii="Calibri" w:hAnsi="Calibri"/>
        </w:rPr>
      </w:pPr>
    </w:p>
    <w:p w14:paraId="2637B57B" w14:textId="77777777" w:rsidR="00597881" w:rsidRDefault="00597881">
      <w:pPr>
        <w:rPr>
          <w:rFonts w:ascii="Calibri" w:hAnsi="Calibri"/>
        </w:rPr>
      </w:pPr>
    </w:p>
    <w:p w14:paraId="4239F73E" w14:textId="77777777" w:rsidR="00597881" w:rsidRPr="00453783" w:rsidRDefault="00597881">
      <w:pPr>
        <w:rPr>
          <w:rFonts w:ascii="Calibri" w:hAnsi="Calibri"/>
        </w:rPr>
      </w:pPr>
    </w:p>
    <w:p w14:paraId="44CECAE8" w14:textId="77777777" w:rsidR="00547DD9" w:rsidRDefault="00547DD9">
      <w:pPr>
        <w:rPr>
          <w:rFonts w:ascii="Calibri" w:hAnsi="Calibri"/>
        </w:rPr>
      </w:pPr>
    </w:p>
    <w:p w14:paraId="4C4B07C3" w14:textId="77777777" w:rsidR="001E2593" w:rsidRPr="00453783" w:rsidRDefault="001E2593">
      <w:pPr>
        <w:rPr>
          <w:rFonts w:ascii="Calibri" w:hAnsi="Calibri"/>
        </w:rPr>
      </w:pPr>
    </w:p>
    <w:p w14:paraId="7575A9BD" w14:textId="77777777" w:rsidR="00547DD9" w:rsidRPr="00453783" w:rsidRDefault="00547DD9">
      <w:pPr>
        <w:rPr>
          <w:rFonts w:ascii="Calibri" w:hAnsi="Calibri"/>
        </w:rPr>
      </w:pPr>
    </w:p>
    <w:p w14:paraId="3DFDB910" w14:textId="77777777" w:rsidR="00547DD9" w:rsidRPr="00453783" w:rsidRDefault="00547DD9">
      <w:pPr>
        <w:rPr>
          <w:rFonts w:ascii="Calibri" w:hAnsi="Calibri"/>
        </w:rPr>
      </w:pPr>
    </w:p>
    <w:p w14:paraId="49B168F6" w14:textId="77777777" w:rsidR="00547DD9" w:rsidRDefault="00547DD9">
      <w:pPr>
        <w:rPr>
          <w:rFonts w:ascii="Calibri" w:hAnsi="Calibri"/>
        </w:rPr>
      </w:pPr>
    </w:p>
    <w:p w14:paraId="36149084" w14:textId="77777777" w:rsidR="00F42B93" w:rsidRPr="00453783" w:rsidRDefault="00F42B93">
      <w:pPr>
        <w:rPr>
          <w:rFonts w:ascii="Calibri" w:hAnsi="Calibri"/>
        </w:rPr>
      </w:pPr>
    </w:p>
    <w:p w14:paraId="4DF8E80D" w14:textId="6C642DD5" w:rsidR="004314CF" w:rsidRDefault="00521ED9" w:rsidP="004314CF">
      <w:pPr>
        <w:pStyle w:val="Ttulo7"/>
        <w:rPr>
          <w:rFonts w:ascii="Calibri" w:hAnsi="Calibri"/>
        </w:rPr>
      </w:pPr>
      <w:r>
        <w:rPr>
          <w:rFonts w:ascii="Calibri" w:hAnsi="Calibri"/>
        </w:rPr>
        <w:t xml:space="preserve">DOCUMENTO DE </w:t>
      </w:r>
      <w:r w:rsidR="00702F26">
        <w:rPr>
          <w:rFonts w:ascii="Calibri" w:hAnsi="Calibri"/>
        </w:rPr>
        <w:t>PLAN DE PRUEBA</w:t>
      </w:r>
      <w:r w:rsidR="00A24331">
        <w:rPr>
          <w:rFonts w:ascii="Calibri" w:hAnsi="Calibri"/>
        </w:rPr>
        <w:t>S</w:t>
      </w:r>
      <w:r w:rsidR="00C83E94" w:rsidRPr="00C83E94">
        <w:rPr>
          <w:rFonts w:ascii="Calibri" w:hAnsi="Calibri"/>
        </w:rPr>
        <w:t xml:space="preserve"> </w:t>
      </w:r>
      <w:r w:rsidR="004314CF">
        <w:rPr>
          <w:rFonts w:ascii="Calibri" w:hAnsi="Calibri"/>
        </w:rPr>
        <w:t>DE</w:t>
      </w:r>
      <w:r w:rsidR="00F42B93">
        <w:rPr>
          <w:rFonts w:ascii="Calibri" w:hAnsi="Calibri"/>
        </w:rPr>
        <w:t>L</w:t>
      </w:r>
      <w:r w:rsidR="004314CF">
        <w:rPr>
          <w:rFonts w:ascii="Calibri" w:hAnsi="Calibri"/>
        </w:rPr>
        <w:t xml:space="preserve"> SISTEMA DE </w:t>
      </w:r>
      <w:r w:rsidR="00E10773">
        <w:rPr>
          <w:rFonts w:ascii="Calibri" w:hAnsi="Calibri"/>
        </w:rPr>
        <w:t>MAQUINAS RECREATIVAS</w:t>
      </w:r>
    </w:p>
    <w:p w14:paraId="60EB1B3B" w14:textId="77777777" w:rsidR="00647701" w:rsidRDefault="00647701" w:rsidP="001905F6">
      <w:pPr>
        <w:jc w:val="center"/>
      </w:pPr>
      <w:r w:rsidRPr="0039736F">
        <w:t>Curso de</w:t>
      </w:r>
      <w:r w:rsidR="00C83E94">
        <w:t xml:space="preserve"> Construcción de Software</w:t>
      </w:r>
    </w:p>
    <w:p w14:paraId="36807E7A" w14:textId="77777777" w:rsidR="00C83E94" w:rsidRDefault="00C83E94" w:rsidP="001905F6">
      <w:pPr>
        <w:jc w:val="center"/>
      </w:pPr>
    </w:p>
    <w:p w14:paraId="3B0D0476" w14:textId="34A3F39C" w:rsidR="001905F6" w:rsidRPr="005C3795" w:rsidRDefault="00C83E94" w:rsidP="00F01F8E">
      <w:pPr>
        <w:jc w:val="center"/>
      </w:pPr>
      <w:r>
        <w:t>(</w:t>
      </w:r>
      <w:r w:rsidR="00F01F8E" w:rsidRPr="00F01F8E">
        <w:t xml:space="preserve">Castillo </w:t>
      </w:r>
      <w:proofErr w:type="spellStart"/>
      <w:r w:rsidR="00F01F8E" w:rsidRPr="00F01F8E">
        <w:t>Merejildo</w:t>
      </w:r>
      <w:proofErr w:type="spellEnd"/>
      <w:r w:rsidR="00F01F8E" w:rsidRPr="00F01F8E">
        <w:t xml:space="preserve"> </w:t>
      </w:r>
      <w:proofErr w:type="spellStart"/>
      <w:r w:rsidR="00F01F8E" w:rsidRPr="00F01F8E">
        <w:t>Joshúa</w:t>
      </w:r>
      <w:proofErr w:type="spellEnd"/>
      <w:r w:rsidR="00F01F8E" w:rsidRPr="00F01F8E">
        <w:t xml:space="preserve"> Javier, Sabando Barberá</w:t>
      </w:r>
      <w:r w:rsidR="00F01F8E">
        <w:t>n Edú</w:t>
      </w:r>
      <w:r w:rsidR="00366F8A">
        <w:t xml:space="preserve">, </w:t>
      </w:r>
      <w:r w:rsidR="00F01F8E" w:rsidRPr="00F01F8E">
        <w:t>Castro Murillo Jean Ferna</w:t>
      </w:r>
      <w:r w:rsidR="00F01F8E">
        <w:t>ndo, Gabino Villao Joel Fabian, Quiroz Gómez Euro Johann</w:t>
      </w:r>
      <w:r w:rsidR="001905F6">
        <w:t>)</w:t>
      </w:r>
    </w:p>
    <w:p w14:paraId="7D70E82C" w14:textId="77777777" w:rsidR="00547DD9" w:rsidRPr="00453783" w:rsidRDefault="00547DD9">
      <w:pPr>
        <w:rPr>
          <w:rFonts w:ascii="Calibri" w:hAnsi="Calibri"/>
        </w:rPr>
      </w:pPr>
    </w:p>
    <w:p w14:paraId="6F87E0DC" w14:textId="77777777" w:rsidR="00547DD9" w:rsidRPr="00453783" w:rsidRDefault="00547DD9">
      <w:pPr>
        <w:rPr>
          <w:rFonts w:ascii="Calibri" w:hAnsi="Calibri"/>
        </w:rPr>
      </w:pPr>
    </w:p>
    <w:p w14:paraId="4ACA41F2" w14:textId="77777777" w:rsidR="00547DD9" w:rsidRPr="00453783" w:rsidRDefault="00547DD9">
      <w:pPr>
        <w:rPr>
          <w:rFonts w:ascii="Calibri" w:hAnsi="Calibri"/>
        </w:rPr>
      </w:pPr>
    </w:p>
    <w:p w14:paraId="4C50BBA7" w14:textId="77777777" w:rsidR="00547DD9" w:rsidRPr="00453783" w:rsidRDefault="00547DD9">
      <w:pPr>
        <w:rPr>
          <w:rFonts w:ascii="Calibri" w:hAnsi="Calibri"/>
        </w:rPr>
      </w:pPr>
    </w:p>
    <w:p w14:paraId="503BCE3C" w14:textId="77777777" w:rsidR="00547DD9" w:rsidRPr="00453783" w:rsidRDefault="00547DD9">
      <w:pPr>
        <w:rPr>
          <w:rFonts w:ascii="Calibri" w:hAnsi="Calibri"/>
        </w:rPr>
      </w:pPr>
    </w:p>
    <w:p w14:paraId="2163A219" w14:textId="77777777" w:rsidR="00547DD9" w:rsidRPr="00453783" w:rsidRDefault="00547DD9">
      <w:pPr>
        <w:rPr>
          <w:rFonts w:ascii="Calibri" w:hAnsi="Calibri"/>
        </w:rPr>
      </w:pPr>
    </w:p>
    <w:p w14:paraId="064E6BCF" w14:textId="77777777" w:rsidR="00547DD9" w:rsidRPr="00453783" w:rsidRDefault="00547DD9">
      <w:pPr>
        <w:rPr>
          <w:rFonts w:ascii="Calibri" w:hAnsi="Calibri"/>
        </w:rPr>
      </w:pPr>
    </w:p>
    <w:p w14:paraId="098A85B2" w14:textId="77777777" w:rsidR="00547DD9" w:rsidRPr="00453783" w:rsidRDefault="00547DD9">
      <w:pPr>
        <w:rPr>
          <w:rFonts w:ascii="Calibri" w:hAnsi="Calibri"/>
        </w:rPr>
      </w:pPr>
    </w:p>
    <w:p w14:paraId="2237B88F" w14:textId="77777777" w:rsidR="00547DD9" w:rsidRPr="00453783" w:rsidRDefault="00547DD9">
      <w:pPr>
        <w:rPr>
          <w:rFonts w:ascii="Calibri" w:hAnsi="Calibri"/>
        </w:rPr>
      </w:pPr>
    </w:p>
    <w:p w14:paraId="4EB016F2" w14:textId="77777777" w:rsidR="00547DD9" w:rsidRPr="00453783" w:rsidRDefault="00547DD9">
      <w:pPr>
        <w:rPr>
          <w:rFonts w:ascii="Calibri" w:hAnsi="Calibri"/>
        </w:rPr>
      </w:pPr>
    </w:p>
    <w:p w14:paraId="546D2950" w14:textId="77777777" w:rsidR="00547DD9" w:rsidRPr="00453783" w:rsidRDefault="00547DD9">
      <w:pPr>
        <w:rPr>
          <w:rFonts w:ascii="Calibri" w:hAnsi="Calibri"/>
        </w:rPr>
      </w:pPr>
    </w:p>
    <w:p w14:paraId="7AD6D560" w14:textId="77777777" w:rsidR="00547DD9" w:rsidRPr="00453783" w:rsidRDefault="00547DD9">
      <w:pPr>
        <w:rPr>
          <w:rFonts w:ascii="Calibri" w:hAnsi="Calibri"/>
        </w:rPr>
      </w:pPr>
    </w:p>
    <w:p w14:paraId="1EC4B29F" w14:textId="77777777" w:rsidR="00547DD9" w:rsidRPr="00453783" w:rsidRDefault="00547DD9">
      <w:pPr>
        <w:rPr>
          <w:rFonts w:ascii="Calibri" w:hAnsi="Calibri"/>
        </w:rPr>
      </w:pPr>
    </w:p>
    <w:p w14:paraId="7B054338" w14:textId="77777777" w:rsidR="00547DD9" w:rsidRPr="00453783" w:rsidRDefault="00547DD9">
      <w:pPr>
        <w:rPr>
          <w:rFonts w:ascii="Calibri" w:hAnsi="Calibri"/>
        </w:rPr>
      </w:pPr>
    </w:p>
    <w:p w14:paraId="13F0A3CC" w14:textId="77777777" w:rsidR="00547DD9" w:rsidRPr="00453783" w:rsidRDefault="00547DD9">
      <w:pPr>
        <w:rPr>
          <w:rFonts w:ascii="Calibri" w:hAnsi="Calibri"/>
        </w:rPr>
      </w:pPr>
    </w:p>
    <w:p w14:paraId="11C884AE" w14:textId="77777777" w:rsidR="00547DD9" w:rsidRPr="00453783" w:rsidRDefault="00547DD9">
      <w:pPr>
        <w:rPr>
          <w:rFonts w:ascii="Calibri" w:hAnsi="Calibri"/>
        </w:rPr>
      </w:pPr>
    </w:p>
    <w:p w14:paraId="5496CA32" w14:textId="77777777" w:rsidR="00547DD9" w:rsidRPr="00453783" w:rsidRDefault="00547DD9">
      <w:pPr>
        <w:rPr>
          <w:rFonts w:ascii="Calibri" w:hAnsi="Calibri"/>
        </w:rPr>
      </w:pPr>
    </w:p>
    <w:p w14:paraId="37D7C8D7" w14:textId="77777777" w:rsidR="00547DD9" w:rsidRPr="00453783" w:rsidRDefault="00547DD9">
      <w:pPr>
        <w:rPr>
          <w:rFonts w:ascii="Calibri" w:hAnsi="Calibri"/>
        </w:rPr>
      </w:pPr>
    </w:p>
    <w:p w14:paraId="6C40B06D" w14:textId="77777777" w:rsidR="00547DD9" w:rsidRPr="00453783" w:rsidRDefault="00547DD9">
      <w:pPr>
        <w:rPr>
          <w:rFonts w:ascii="Calibri" w:hAnsi="Calibri"/>
        </w:rPr>
      </w:pPr>
    </w:p>
    <w:p w14:paraId="08BD3B04" w14:textId="77777777" w:rsidR="00547DD9" w:rsidRPr="00453783" w:rsidRDefault="00547DD9">
      <w:pPr>
        <w:rPr>
          <w:rFonts w:ascii="Calibri" w:hAnsi="Calibri"/>
        </w:rPr>
      </w:pPr>
    </w:p>
    <w:p w14:paraId="5E8DADD7" w14:textId="77777777" w:rsidR="00547DD9" w:rsidRDefault="00547DD9">
      <w:pPr>
        <w:rPr>
          <w:rFonts w:ascii="Calibri" w:hAnsi="Calibri"/>
        </w:rPr>
      </w:pPr>
    </w:p>
    <w:p w14:paraId="32A7443F" w14:textId="77777777" w:rsidR="0017339F" w:rsidRDefault="0017339F">
      <w:pPr>
        <w:rPr>
          <w:rFonts w:ascii="Calibri" w:hAnsi="Calibri"/>
        </w:rPr>
      </w:pPr>
    </w:p>
    <w:p w14:paraId="3B64E9AE" w14:textId="77777777" w:rsidR="0017339F" w:rsidRPr="00453783" w:rsidRDefault="0017339F">
      <w:pPr>
        <w:rPr>
          <w:rFonts w:ascii="Calibri" w:hAnsi="Calibri"/>
        </w:rPr>
      </w:pPr>
    </w:p>
    <w:p w14:paraId="0C16CB6C" w14:textId="77777777" w:rsidR="00FD0B3E" w:rsidRDefault="00FD0B3E" w:rsidP="00FD0B3E">
      <w:pPr>
        <w:rPr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ar-SA"/>
        </w:rPr>
        <w:id w:val="51743996"/>
        <w:docPartObj>
          <w:docPartGallery w:val="Table of Contents"/>
          <w:docPartUnique/>
        </w:docPartObj>
      </w:sdtPr>
      <w:sdtEndPr/>
      <w:sdtContent>
        <w:p w14:paraId="31BC1AB1" w14:textId="7894DA62" w:rsidR="00FD0B3E" w:rsidRPr="00FD0B3E" w:rsidRDefault="00FD0B3E" w:rsidP="00FD0B3E">
          <w:pPr>
            <w:pStyle w:val="TtuloTDC"/>
            <w:jc w:val="center"/>
            <w:rPr>
              <w:rFonts w:ascii="Calibri" w:hAnsi="Calibri" w:cs="Calibri"/>
              <w:b/>
              <w:bCs/>
              <w:color w:val="000000" w:themeColor="text1"/>
              <w:sz w:val="40"/>
              <w:szCs w:val="40"/>
            </w:rPr>
          </w:pPr>
          <w:r w:rsidRPr="00FD0B3E">
            <w:rPr>
              <w:rFonts w:ascii="Calibri" w:hAnsi="Calibri" w:cs="Calibri"/>
              <w:b/>
              <w:bCs/>
              <w:color w:val="000000" w:themeColor="text1"/>
              <w:sz w:val="40"/>
              <w:szCs w:val="40"/>
              <w:lang w:val="es-ES"/>
            </w:rPr>
            <w:t>Tabla de contenido</w:t>
          </w:r>
        </w:p>
        <w:p w14:paraId="3E714B96" w14:textId="3C820C1A" w:rsidR="00860786" w:rsidRDefault="00FD0B3E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82924" w:history="1">
            <w:r w:rsidR="00860786" w:rsidRPr="008D4339">
              <w:rPr>
                <w:rStyle w:val="Hipervnculo"/>
                <w:rFonts w:cs="Book Antiqua"/>
                <w:noProof/>
              </w:rPr>
              <w:t>1.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Book Antiqua"/>
                <w:noProof/>
              </w:rPr>
              <w:t>Introducción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_Toc197482924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B6D853F" w14:textId="234F51C6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25" w:history="1">
            <w:r w:rsidR="00860786" w:rsidRPr="008D4339">
              <w:rPr>
                <w:rStyle w:val="Hipervnculo"/>
                <w:rFonts w:cs="Book Antiqua"/>
                <w:noProof/>
              </w:rPr>
              <w:t>1.1.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Book Antiqua"/>
                <w:noProof/>
              </w:rPr>
              <w:t>Propósito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_Toc197482925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39D8DDD" w14:textId="38EC3139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26" w:history="1">
            <w:r w:rsidR="00860786" w:rsidRPr="008D4339">
              <w:rPr>
                <w:rStyle w:val="Hipervnculo"/>
                <w:rFonts w:cs="Calibri"/>
                <w:noProof/>
              </w:rPr>
              <w:t>1.2.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Objetivos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_Toc197482926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E58382A" w14:textId="6FD95EC8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27" w:history="1">
            <w:r w:rsidR="00860786" w:rsidRPr="008D4339">
              <w:rPr>
                <w:rStyle w:val="Hipervnculo"/>
                <w:rFonts w:cs="Calibri"/>
                <w:noProof/>
              </w:rPr>
              <w:t>2.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Alcance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_Toc197482927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796F9E23" w14:textId="1609B709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28" w:history="1">
            <w:r w:rsidR="00860786" w:rsidRPr="008D4339">
              <w:rPr>
                <w:rStyle w:val="Hipervnculo"/>
                <w:rFonts w:cs="Calibri"/>
                <w:noProof/>
              </w:rPr>
              <w:t>2.1.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Alcance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_Toc197482928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4A12A0B9" w14:textId="0DDFC6DA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29" w:history="1">
            <w:r w:rsidR="00860786" w:rsidRPr="008D4339">
              <w:rPr>
                <w:rStyle w:val="Hipervnculo"/>
                <w:rFonts w:cs="Calibri"/>
                <w:noProof/>
              </w:rPr>
              <w:t>2.2.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Limitaciones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_Toc197482929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47ACA45C" w14:textId="2A2A9159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30" w:history="1">
            <w:r w:rsidR="00860786" w:rsidRPr="008D4339">
              <w:rPr>
                <w:rStyle w:val="Hipervnculo"/>
                <w:rFonts w:cs="Calibri"/>
                <w:noProof/>
              </w:rPr>
              <w:t>3.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Definiciones, siglas, y abreviaturas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_Toc197482930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452A3E61" w14:textId="44D44120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31" w:history="1">
            <w:r w:rsidR="00860786" w:rsidRPr="008D4339">
              <w:rPr>
                <w:rStyle w:val="Hipervnculo"/>
                <w:rFonts w:cs="Calibri"/>
                <w:noProof/>
              </w:rPr>
              <w:t>4.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Documentos de referencia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_Toc197482931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00A7EABB" w14:textId="5BA3B8A3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32" w:history="1">
            <w:r w:rsidR="00860786" w:rsidRPr="008D4339">
              <w:rPr>
                <w:rStyle w:val="Hipervnculo"/>
                <w:rFonts w:cs="Calibri"/>
                <w:noProof/>
              </w:rPr>
              <w:t>5.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Estrategia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_Toc197482932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4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44E4B318" w14:textId="3B8102D5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33" w:history="1">
            <w:r w:rsidR="00860786" w:rsidRPr="008D4339">
              <w:rPr>
                <w:rStyle w:val="Hipervnculo"/>
                <w:rFonts w:cs="Calibri"/>
                <w:noProof/>
              </w:rPr>
              <w:t>5.1.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Pruebas funcionales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_Toc197482933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4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4B76B2D" w14:textId="06DF5547" w:rsidR="00860786" w:rsidRDefault="003D07E0">
          <w:pPr>
            <w:pStyle w:val="TDC3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197482934" w:history="1">
            <w:r w:rsidR="00860786" w:rsidRPr="008D4339">
              <w:rPr>
                <w:rStyle w:val="Hipervnculo"/>
                <w:rFonts w:cs="Calibri"/>
                <w:noProof/>
              </w:rPr>
              <w:t>5.1.1</w:t>
            </w:r>
            <w:r w:rsidR="00860786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Módulo de gestión de usuarios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_Toc197482934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4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B9758EA" w14:textId="2FFCCE2C" w:rsidR="00860786" w:rsidRDefault="003D07E0">
          <w:pPr>
            <w:pStyle w:val="TDC3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197482935" w:history="1">
            <w:r w:rsidR="00860786" w:rsidRPr="008D4339">
              <w:rPr>
                <w:rStyle w:val="Hipervnculo"/>
                <w:rFonts w:cs="Calibri"/>
                <w:noProof/>
              </w:rPr>
              <w:t>5.1.2</w:t>
            </w:r>
            <w:r w:rsidR="00860786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Módulo de gestión de usuario: Administrador del sistema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_Toc197482935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14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83AF25B" w14:textId="35670FCB" w:rsidR="00860786" w:rsidRDefault="003D07E0">
          <w:pPr>
            <w:pStyle w:val="TDC3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197482936" w:history="1">
            <w:r w:rsidR="00860786" w:rsidRPr="008D4339">
              <w:rPr>
                <w:rStyle w:val="Hipervnculo"/>
                <w:rFonts w:cs="Calibri"/>
                <w:noProof/>
              </w:rPr>
              <w:t>5.1.3</w:t>
            </w:r>
            <w:r w:rsidR="00860786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Módulo de gestión de reportes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_Toc197482936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19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87075BB" w14:textId="2FB8800C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37" w:history="1">
            <w:r w:rsidR="00860786" w:rsidRPr="008D4339">
              <w:rPr>
                <w:rStyle w:val="Hipervnculo"/>
                <w:rFonts w:cs="Calibri"/>
                <w:noProof/>
              </w:rPr>
              <w:t>6.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Criterios de entrada y de salida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_Toc197482937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26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3D617D9F" w14:textId="3290386D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38" w:history="1">
            <w:r w:rsidR="00860786" w:rsidRPr="008D4339">
              <w:rPr>
                <w:rStyle w:val="Hipervnculo"/>
                <w:rFonts w:cs="Calibri"/>
                <w:noProof/>
              </w:rPr>
              <w:t>6.1.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Criterio de entrada del plan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_Toc197482938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26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01D0BCF" w14:textId="76F393FA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39" w:history="1">
            <w:r w:rsidR="00860786" w:rsidRPr="008D4339">
              <w:rPr>
                <w:rStyle w:val="Hipervnculo"/>
                <w:rFonts w:cs="Calibri"/>
                <w:noProof/>
              </w:rPr>
              <w:t>6.2.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Criterio de aceptación del plan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_Toc197482939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27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55AF63D" w14:textId="3095639E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0" w:history="1">
            <w:r w:rsidR="00860786" w:rsidRPr="008D4339">
              <w:rPr>
                <w:rStyle w:val="Hipervnculo"/>
                <w:rFonts w:cs="Calibri"/>
                <w:noProof/>
              </w:rPr>
              <w:t>6.3.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Criterio de suspensión y reanudación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_Toc197482940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27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DA56D89" w14:textId="3F11016F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41" w:history="1">
            <w:r w:rsidR="00860786" w:rsidRPr="008D4339">
              <w:rPr>
                <w:rStyle w:val="Hipervnculo"/>
                <w:rFonts w:cs="Calibri"/>
                <w:noProof/>
              </w:rPr>
              <w:t>7.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Entregables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_Toc197482941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27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E67DF68" w14:textId="7BFD2243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2" w:history="1">
            <w:r w:rsidR="00860786" w:rsidRPr="008D4339">
              <w:rPr>
                <w:rStyle w:val="Hipervnculo"/>
                <w:rFonts w:cs="Calibri"/>
                <w:noProof/>
              </w:rPr>
              <w:t>7.1.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Plan de verificación del proceso de registro de usuarios.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_Toc197482942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27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21F2934B" w14:textId="7742DA46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3" w:history="1">
            <w:r w:rsidR="00860786" w:rsidRPr="008D4339">
              <w:rPr>
                <w:rStyle w:val="Hipervnculo"/>
                <w:rFonts w:cs="Calibri"/>
                <w:noProof/>
              </w:rPr>
              <w:t>7.2.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Informe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_Toc197482943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28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7209571F" w14:textId="64EC4F93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44" w:history="1">
            <w:r w:rsidR="00860786" w:rsidRPr="008D4339">
              <w:rPr>
                <w:rStyle w:val="Hipervnculo"/>
                <w:rFonts w:cs="Calibri"/>
                <w:noProof/>
              </w:rPr>
              <w:t>8.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Ambiente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_Toc197482944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28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B6026E9" w14:textId="03AB206A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5" w:history="1">
            <w:r w:rsidR="00860786" w:rsidRPr="008D4339">
              <w:rPr>
                <w:rStyle w:val="Hipervnculo"/>
                <w:rFonts w:cs="Calibri"/>
                <w:noProof/>
              </w:rPr>
              <w:t>8.1.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Requerimientos base de hardware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_Toc197482945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28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2C1B327" w14:textId="13759115" w:rsidR="00860786" w:rsidRDefault="003D07E0">
          <w:pPr>
            <w:pStyle w:val="TD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6" w:history="1">
            <w:r w:rsidR="00860786" w:rsidRPr="008D4339">
              <w:rPr>
                <w:rStyle w:val="Hipervnculo"/>
                <w:rFonts w:cs="Calibri"/>
                <w:noProof/>
              </w:rPr>
              <w:t>8.2.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Requerimientos base de software en el ambiente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_Toc197482946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28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3C02B868" w14:textId="5268F63F" w:rsidR="00860786" w:rsidRDefault="003D07E0">
          <w:pPr>
            <w:pStyle w:val="TDC2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47" w:history="1">
            <w:r w:rsidR="00860786" w:rsidRPr="008D4339">
              <w:rPr>
                <w:rStyle w:val="Hipervnculo"/>
                <w:rFonts w:cs="Calibri"/>
                <w:noProof/>
              </w:rPr>
              <w:t>8.3</w:t>
            </w:r>
            <w:r w:rsidR="00860786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Herramientas de apoyo para la ejecución de pruebas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_Toc197482947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29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4F69546F" w14:textId="261505B3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48" w:history="1">
            <w:r w:rsidR="00860786" w:rsidRPr="008D4339">
              <w:rPr>
                <w:rStyle w:val="Hipervnculo"/>
                <w:rFonts w:cs="Calibri"/>
                <w:noProof/>
              </w:rPr>
              <w:t>9.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Cronograma de trabajo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_Toc197482948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29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6D8FA52" w14:textId="30A3E799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49" w:history="1">
            <w:r w:rsidR="00860786" w:rsidRPr="008D4339">
              <w:rPr>
                <w:rStyle w:val="Hipervnculo"/>
                <w:rFonts w:cs="Calibri"/>
                <w:noProof/>
              </w:rPr>
              <w:t>10.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Ambiente de pruebas Riesgos, dependencias, suposiciones y restricciones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_Toc197482949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29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D07E705" w14:textId="083BBDA4" w:rsidR="00860786" w:rsidRDefault="003D07E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50" w:history="1">
            <w:r w:rsidR="00860786" w:rsidRPr="008D4339">
              <w:rPr>
                <w:rStyle w:val="Hipervnculo"/>
                <w:rFonts w:cs="Calibri"/>
                <w:noProof/>
              </w:rPr>
              <w:t>10.1 Riesgos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_Toc197482950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29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53366C61" w14:textId="0B81C074" w:rsidR="00860786" w:rsidRDefault="003D07E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51" w:history="1">
            <w:r w:rsidR="00860786" w:rsidRPr="008D4339">
              <w:rPr>
                <w:rStyle w:val="Hipervnculo"/>
                <w:rFonts w:cs="Calibri"/>
                <w:noProof/>
              </w:rPr>
              <w:t>10.2 Dependencias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_Toc197482951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30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9E89C9A" w14:textId="7F6F7B0A" w:rsidR="00860786" w:rsidRDefault="003D07E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197482952" w:history="1">
            <w:r w:rsidR="00860786" w:rsidRPr="008D4339">
              <w:rPr>
                <w:rStyle w:val="Hipervnculo"/>
                <w:rFonts w:cs="Calibri"/>
                <w:noProof/>
              </w:rPr>
              <w:t>10.3  Suposiciones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_Toc197482952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30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1BCCB835" w14:textId="7B158764" w:rsidR="00860786" w:rsidRDefault="003D07E0">
          <w:pPr>
            <w:pStyle w:val="TDC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482953" w:history="1">
            <w:r w:rsidR="00860786" w:rsidRPr="008D4339">
              <w:rPr>
                <w:rStyle w:val="Hipervnculo"/>
                <w:rFonts w:cs="Calibri"/>
                <w:noProof/>
              </w:rPr>
              <w:t>1.</w:t>
            </w:r>
            <w:r w:rsidR="0086078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ES"/>
              </w:rPr>
              <w:tab/>
            </w:r>
            <w:r w:rsidR="00860786" w:rsidRPr="008D4339">
              <w:rPr>
                <w:rStyle w:val="Hipervnculo"/>
                <w:rFonts w:cs="Calibri"/>
                <w:noProof/>
              </w:rPr>
              <w:t>Aprobación</w:t>
            </w:r>
            <w:r w:rsidR="00860786">
              <w:rPr>
                <w:noProof/>
                <w:webHidden/>
              </w:rPr>
              <w:tab/>
            </w:r>
            <w:r w:rsidR="00860786">
              <w:rPr>
                <w:noProof/>
                <w:webHidden/>
              </w:rPr>
              <w:fldChar w:fldCharType="begin"/>
            </w:r>
            <w:r w:rsidR="00860786">
              <w:rPr>
                <w:noProof/>
                <w:webHidden/>
              </w:rPr>
              <w:instrText xml:space="preserve"> PAGEREF _Toc197482953 \h </w:instrText>
            </w:r>
            <w:r w:rsidR="00860786">
              <w:rPr>
                <w:noProof/>
                <w:webHidden/>
              </w:rPr>
            </w:r>
            <w:r w:rsidR="00860786">
              <w:rPr>
                <w:noProof/>
                <w:webHidden/>
              </w:rPr>
              <w:fldChar w:fldCharType="separate"/>
            </w:r>
            <w:r w:rsidR="00860786">
              <w:rPr>
                <w:noProof/>
                <w:webHidden/>
              </w:rPr>
              <w:t>31</w:t>
            </w:r>
            <w:r w:rsidR="00860786">
              <w:rPr>
                <w:noProof/>
                <w:webHidden/>
              </w:rPr>
              <w:fldChar w:fldCharType="end"/>
            </w:r>
          </w:hyperlink>
        </w:p>
        <w:p w14:paraId="655A8E7E" w14:textId="2140650C" w:rsidR="00FD0B3E" w:rsidRDefault="00FD0B3E" w:rsidP="0017339F">
          <w:r>
            <w:fldChar w:fldCharType="end"/>
          </w:r>
        </w:p>
      </w:sdtContent>
    </w:sdt>
    <w:p w14:paraId="6618F912" w14:textId="77777777" w:rsidR="00547DD9" w:rsidRPr="00453783" w:rsidRDefault="00547DD9">
      <w:pPr>
        <w:pStyle w:val="Textoindependiente"/>
        <w:pageBreakBefore/>
        <w:rPr>
          <w:rFonts w:ascii="Calibri" w:hAnsi="Calibri"/>
        </w:rPr>
      </w:pPr>
    </w:p>
    <w:p w14:paraId="671812C2" w14:textId="77777777" w:rsidR="00547DD9" w:rsidRPr="00860786" w:rsidRDefault="00547DD9" w:rsidP="00663A4B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0" w:name="_Toc384282994"/>
      <w:bookmarkStart w:id="1" w:name="_Toc136909690"/>
      <w:bookmarkStart w:id="2" w:name="_Toc197482924"/>
      <w:r w:rsidRPr="00860786">
        <w:rPr>
          <w:rFonts w:ascii="Calibri" w:hAnsi="Calibri" w:cs="Calibri"/>
          <w:sz w:val="24"/>
          <w:szCs w:val="24"/>
        </w:rPr>
        <w:t>Introducción</w:t>
      </w:r>
      <w:bookmarkEnd w:id="0"/>
      <w:bookmarkEnd w:id="1"/>
      <w:bookmarkEnd w:id="2"/>
      <w:r w:rsidRPr="00860786">
        <w:rPr>
          <w:rFonts w:ascii="Calibri" w:hAnsi="Calibri" w:cs="Calibri"/>
          <w:sz w:val="24"/>
          <w:szCs w:val="24"/>
        </w:rPr>
        <w:t xml:space="preserve">  </w:t>
      </w:r>
    </w:p>
    <w:p w14:paraId="219499E9" w14:textId="77777777" w:rsidR="00547DD9" w:rsidRPr="00860786" w:rsidRDefault="002A615E" w:rsidP="00663A4B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3" w:name="_Toc136909691"/>
      <w:bookmarkStart w:id="4" w:name="_Toc197482925"/>
      <w:r w:rsidRPr="00860786">
        <w:rPr>
          <w:rFonts w:ascii="Calibri" w:hAnsi="Calibri" w:cs="Calibri"/>
          <w:i w:val="0"/>
          <w:sz w:val="24"/>
          <w:szCs w:val="24"/>
        </w:rPr>
        <w:t>Propósito</w:t>
      </w:r>
      <w:bookmarkEnd w:id="3"/>
      <w:bookmarkEnd w:id="4"/>
    </w:p>
    <w:p w14:paraId="5CE135AB" w14:textId="6DE7F9C6" w:rsidR="00547DD9" w:rsidRPr="00860786" w:rsidRDefault="001A2B3C" w:rsidP="00E41F22">
      <w:pPr>
        <w:ind w:left="720"/>
        <w:jc w:val="both"/>
        <w:rPr>
          <w:rFonts w:ascii="Calibri" w:hAnsi="Calibri" w:cs="Calibri"/>
          <w:iCs/>
          <w:color w:val="000000"/>
        </w:rPr>
      </w:pPr>
      <w:r w:rsidRPr="00860786">
        <w:rPr>
          <w:rFonts w:ascii="Calibri" w:hAnsi="Calibri" w:cs="Calibri"/>
          <w:iCs/>
          <w:color w:val="000000"/>
        </w:rPr>
        <w:t>Verificar que el módulo del sistema encargado del registro de usuarios cumpla correctamente con los requisitos funcionales de creación de los cuatro tipos de usuarios establecidos (administrador, logística, técnico y contabilidad)</w:t>
      </w:r>
      <w:r w:rsidR="00235B37" w:rsidRPr="00860786">
        <w:rPr>
          <w:rFonts w:ascii="Calibri" w:hAnsi="Calibri" w:cs="Calibri"/>
          <w:iCs/>
          <w:color w:val="000000"/>
        </w:rPr>
        <w:t>.</w:t>
      </w:r>
    </w:p>
    <w:p w14:paraId="46D4B989" w14:textId="77777777" w:rsidR="00547DD9" w:rsidRPr="00860786" w:rsidRDefault="002A615E" w:rsidP="00663A4B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5" w:name="_Toc136909692"/>
      <w:bookmarkStart w:id="6" w:name="_Toc197482926"/>
      <w:r w:rsidRPr="00860786">
        <w:rPr>
          <w:rFonts w:ascii="Calibri" w:hAnsi="Calibri" w:cs="Calibri"/>
          <w:i w:val="0"/>
          <w:sz w:val="24"/>
          <w:szCs w:val="24"/>
        </w:rPr>
        <w:t>Objetivos</w:t>
      </w:r>
      <w:bookmarkEnd w:id="5"/>
      <w:bookmarkEnd w:id="6"/>
    </w:p>
    <w:p w14:paraId="02078068" w14:textId="2E0DCA0A" w:rsidR="00B971FD" w:rsidRPr="00860786" w:rsidRDefault="001A2B3C" w:rsidP="001A2B3C">
      <w:pPr>
        <w:spacing w:line="276" w:lineRule="auto"/>
        <w:ind w:left="774"/>
        <w:jc w:val="both"/>
        <w:rPr>
          <w:rFonts w:ascii="Calibri" w:hAnsi="Calibri" w:cs="Calibri"/>
          <w:iCs/>
          <w:color w:val="000000"/>
          <w:lang w:val="es-EC"/>
        </w:rPr>
      </w:pPr>
      <w:r w:rsidRPr="00860786">
        <w:rPr>
          <w:rFonts w:ascii="Calibri" w:hAnsi="Calibri" w:cs="Calibri"/>
          <w:iCs/>
          <w:color w:val="000000"/>
          <w:lang w:val="es-EC"/>
        </w:rPr>
        <w:t xml:space="preserve">Pruebas Unitarias: Validar de manera aislada el módulo encargado de conectarse a la base de datos y realizar la sentencia SQL de registrar un nuevo usuario en la base de datos el cual se encuentra en el archivo de </w:t>
      </w:r>
      <w:proofErr w:type="spellStart"/>
      <w:r w:rsidRPr="00860786">
        <w:rPr>
          <w:rFonts w:ascii="Calibri" w:hAnsi="Calibri" w:cs="Calibri"/>
          <w:iCs/>
          <w:color w:val="000000"/>
          <w:lang w:val="es-EC"/>
        </w:rPr>
        <w:t>UsuarioModel.php</w:t>
      </w:r>
      <w:proofErr w:type="spellEnd"/>
      <w:r w:rsidR="00235B37" w:rsidRPr="00860786">
        <w:rPr>
          <w:rFonts w:ascii="Calibri" w:hAnsi="Calibri" w:cs="Calibri"/>
          <w:iCs/>
          <w:color w:val="000000"/>
          <w:lang w:val="es-EC"/>
        </w:rPr>
        <w:t>.</w:t>
      </w:r>
    </w:p>
    <w:p w14:paraId="74D5B519" w14:textId="77777777" w:rsidR="00B971FD" w:rsidRPr="00860786" w:rsidRDefault="00B971FD" w:rsidP="00235B37">
      <w:pPr>
        <w:pStyle w:val="Prrafodelista"/>
        <w:spacing w:line="276" w:lineRule="auto"/>
        <w:ind w:left="0"/>
        <w:jc w:val="both"/>
        <w:rPr>
          <w:rFonts w:ascii="Calibri" w:hAnsi="Calibri" w:cs="Calibri"/>
          <w:iCs/>
          <w:color w:val="000000"/>
        </w:rPr>
      </w:pPr>
    </w:p>
    <w:p w14:paraId="45917D70" w14:textId="77777777" w:rsidR="00A15912" w:rsidRPr="00860786" w:rsidRDefault="00A15912" w:rsidP="00A15912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7" w:name="_Toc136909693"/>
      <w:bookmarkStart w:id="8" w:name="_Toc197482927"/>
      <w:r w:rsidRPr="00860786">
        <w:rPr>
          <w:rFonts w:ascii="Calibri" w:hAnsi="Calibri" w:cs="Calibri"/>
          <w:sz w:val="24"/>
          <w:szCs w:val="24"/>
        </w:rPr>
        <w:t>Alcance</w:t>
      </w:r>
      <w:bookmarkEnd w:id="7"/>
      <w:bookmarkEnd w:id="8"/>
      <w:r w:rsidRPr="00860786">
        <w:rPr>
          <w:rFonts w:ascii="Calibri" w:hAnsi="Calibri" w:cs="Calibri"/>
          <w:sz w:val="24"/>
          <w:szCs w:val="24"/>
        </w:rPr>
        <w:t xml:space="preserve"> </w:t>
      </w:r>
    </w:p>
    <w:p w14:paraId="79861E1B" w14:textId="77777777" w:rsidR="00547DD9" w:rsidRPr="00860786" w:rsidRDefault="002A615E" w:rsidP="00663A4B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9" w:name="_Toc136909694"/>
      <w:bookmarkStart w:id="10" w:name="_Toc197482928"/>
      <w:r w:rsidRPr="00860786">
        <w:rPr>
          <w:rFonts w:ascii="Calibri" w:hAnsi="Calibri" w:cs="Calibri"/>
          <w:i w:val="0"/>
          <w:sz w:val="24"/>
          <w:szCs w:val="24"/>
        </w:rPr>
        <w:t>Alcance</w:t>
      </w:r>
      <w:r w:rsidR="00A15912" w:rsidRPr="00860786">
        <w:rPr>
          <w:rFonts w:ascii="Calibri" w:hAnsi="Calibri" w:cs="Calibri"/>
          <w:i w:val="0"/>
          <w:sz w:val="24"/>
          <w:szCs w:val="24"/>
        </w:rPr>
        <w:t xml:space="preserve"> de pruebas</w:t>
      </w:r>
      <w:bookmarkEnd w:id="9"/>
      <w:bookmarkEnd w:id="10"/>
    </w:p>
    <w:p w14:paraId="293DEBA5" w14:textId="77777777" w:rsidR="002A615E" w:rsidRPr="00860786" w:rsidRDefault="002A615E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1"/>
        <w:gridCol w:w="3826"/>
      </w:tblGrid>
      <w:tr w:rsidR="00810628" w:rsidRPr="00860786" w14:paraId="6A248034" w14:textId="77777777" w:rsidTr="007D4D85">
        <w:trPr>
          <w:jc w:val="center"/>
        </w:trPr>
        <w:tc>
          <w:tcPr>
            <w:tcW w:w="4701" w:type="dxa"/>
            <w:shd w:val="clear" w:color="auto" w:fill="BFBFBF"/>
          </w:tcPr>
          <w:p w14:paraId="4785D9E7" w14:textId="77777777" w:rsidR="00810628" w:rsidRPr="00860786" w:rsidRDefault="00810628" w:rsidP="00004271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860786">
              <w:rPr>
                <w:rFonts w:ascii="Calibri" w:hAnsi="Calibri" w:cs="Calibri"/>
                <w:b/>
                <w:bCs/>
                <w:color w:val="000000"/>
              </w:rPr>
              <w:t>Tipo de pruebas</w:t>
            </w:r>
          </w:p>
        </w:tc>
        <w:tc>
          <w:tcPr>
            <w:tcW w:w="3826" w:type="dxa"/>
            <w:shd w:val="clear" w:color="auto" w:fill="BFBFBF"/>
          </w:tcPr>
          <w:p w14:paraId="75055F43" w14:textId="77777777" w:rsidR="00810628" w:rsidRPr="00860786" w:rsidRDefault="00810628" w:rsidP="00004271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860786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810628" w:rsidRPr="00860786" w14:paraId="48403D1D" w14:textId="77777777" w:rsidTr="007D4D85">
        <w:trPr>
          <w:jc w:val="center"/>
        </w:trPr>
        <w:tc>
          <w:tcPr>
            <w:tcW w:w="4701" w:type="dxa"/>
            <w:shd w:val="clear" w:color="auto" w:fill="auto"/>
          </w:tcPr>
          <w:p w14:paraId="15573644" w14:textId="77777777" w:rsidR="00810628" w:rsidRPr="00860786" w:rsidRDefault="00810628" w:rsidP="00004271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 xml:space="preserve">Pruebas </w:t>
            </w:r>
            <w:r w:rsidR="00B971FD" w:rsidRPr="00860786">
              <w:rPr>
                <w:rFonts w:ascii="Calibri" w:hAnsi="Calibri" w:cs="Calibri"/>
                <w:color w:val="000000"/>
              </w:rPr>
              <w:t>U</w:t>
            </w:r>
            <w:r w:rsidRPr="00860786">
              <w:rPr>
                <w:rFonts w:ascii="Calibri" w:hAnsi="Calibri" w:cs="Calibri"/>
                <w:color w:val="000000"/>
              </w:rPr>
              <w:t xml:space="preserve">nitarias </w:t>
            </w:r>
          </w:p>
        </w:tc>
        <w:tc>
          <w:tcPr>
            <w:tcW w:w="3826" w:type="dxa"/>
            <w:shd w:val="clear" w:color="auto" w:fill="auto"/>
          </w:tcPr>
          <w:p w14:paraId="4DC98D58" w14:textId="77777777" w:rsidR="00810628" w:rsidRPr="00860786" w:rsidRDefault="00810628" w:rsidP="00004271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16E5A" w:rsidRPr="00860786" w14:paraId="06AA03D5" w14:textId="77777777" w:rsidTr="007D4D85">
        <w:trPr>
          <w:jc w:val="center"/>
        </w:trPr>
        <w:tc>
          <w:tcPr>
            <w:tcW w:w="4701" w:type="dxa"/>
            <w:shd w:val="clear" w:color="auto" w:fill="auto"/>
          </w:tcPr>
          <w:p w14:paraId="511CE472" w14:textId="4AAE1A8C" w:rsidR="00316E5A" w:rsidRPr="00860786" w:rsidRDefault="00316E5A" w:rsidP="00004271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Pruebas de integración</w:t>
            </w:r>
          </w:p>
        </w:tc>
        <w:tc>
          <w:tcPr>
            <w:tcW w:w="3826" w:type="dxa"/>
            <w:shd w:val="clear" w:color="auto" w:fill="auto"/>
          </w:tcPr>
          <w:p w14:paraId="5C74C4AD" w14:textId="104C35FE" w:rsidR="00316E5A" w:rsidRPr="00860786" w:rsidRDefault="00316E5A" w:rsidP="00004271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Sí</w:t>
            </w:r>
            <w:bookmarkStart w:id="11" w:name="_GoBack"/>
            <w:bookmarkEnd w:id="11"/>
          </w:p>
        </w:tc>
      </w:tr>
    </w:tbl>
    <w:p w14:paraId="77EBA522" w14:textId="77777777" w:rsidR="00F94357" w:rsidRPr="00860786" w:rsidRDefault="00F94357" w:rsidP="00B971FD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262B00A4" w14:textId="77777777" w:rsidR="00547DD9" w:rsidRPr="00860786" w:rsidRDefault="007E2BE3" w:rsidP="00663A4B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12" w:name="_Toc136909695"/>
      <w:bookmarkStart w:id="13" w:name="_Toc197482929"/>
      <w:r w:rsidRPr="00860786">
        <w:rPr>
          <w:rFonts w:ascii="Calibri" w:hAnsi="Calibri" w:cs="Calibri"/>
          <w:i w:val="0"/>
          <w:sz w:val="24"/>
          <w:szCs w:val="24"/>
        </w:rPr>
        <w:t>Limitaciones</w:t>
      </w:r>
      <w:bookmarkEnd w:id="12"/>
      <w:bookmarkEnd w:id="13"/>
    </w:p>
    <w:p w14:paraId="45EB04BB" w14:textId="26C357A7" w:rsidR="00857C2C" w:rsidRPr="00860786" w:rsidRDefault="00676FAF" w:rsidP="00602203">
      <w:pPr>
        <w:spacing w:line="276" w:lineRule="auto"/>
        <w:ind w:left="709"/>
        <w:jc w:val="both"/>
        <w:rPr>
          <w:rFonts w:ascii="Calibri" w:hAnsi="Calibri" w:cs="Calibri"/>
          <w:iCs/>
        </w:rPr>
      </w:pPr>
      <w:bookmarkStart w:id="14" w:name="_Toc384282999"/>
      <w:r w:rsidRPr="00860786">
        <w:rPr>
          <w:rFonts w:ascii="Calibri" w:hAnsi="Calibri" w:cs="Calibri"/>
          <w:iCs/>
        </w:rPr>
        <w:t xml:space="preserve">Por el momento </w:t>
      </w:r>
      <w:r w:rsidR="00810628" w:rsidRPr="00860786">
        <w:rPr>
          <w:rFonts w:ascii="Calibri" w:hAnsi="Calibri" w:cs="Calibri"/>
          <w:iCs/>
        </w:rPr>
        <w:t xml:space="preserve">no </w:t>
      </w:r>
      <w:r w:rsidRPr="00860786">
        <w:rPr>
          <w:rFonts w:ascii="Calibri" w:hAnsi="Calibri" w:cs="Calibri"/>
          <w:iCs/>
        </w:rPr>
        <w:t xml:space="preserve">se </w:t>
      </w:r>
      <w:r w:rsidR="00810628" w:rsidRPr="00860786">
        <w:rPr>
          <w:rFonts w:ascii="Calibri" w:hAnsi="Calibri" w:cs="Calibri"/>
          <w:iCs/>
        </w:rPr>
        <w:t xml:space="preserve">contempla pruebas </w:t>
      </w:r>
      <w:r w:rsidRPr="00860786">
        <w:rPr>
          <w:rFonts w:ascii="Calibri" w:hAnsi="Calibri" w:cs="Calibri"/>
          <w:iCs/>
        </w:rPr>
        <w:t xml:space="preserve">de integración con </w:t>
      </w:r>
      <w:r w:rsidR="00810628" w:rsidRPr="00860786">
        <w:rPr>
          <w:rFonts w:ascii="Calibri" w:hAnsi="Calibri" w:cs="Calibri"/>
          <w:iCs/>
        </w:rPr>
        <w:t>otros módulos</w:t>
      </w:r>
    </w:p>
    <w:p w14:paraId="64216634" w14:textId="77777777" w:rsidR="00676FAF" w:rsidRPr="00860786" w:rsidRDefault="00676FAF" w:rsidP="00857C2C">
      <w:pPr>
        <w:rPr>
          <w:rFonts w:ascii="Calibri" w:hAnsi="Calibri" w:cs="Calibri"/>
        </w:rPr>
      </w:pPr>
    </w:p>
    <w:p w14:paraId="705AC4C9" w14:textId="77777777" w:rsidR="00857C2C" w:rsidRPr="00860786" w:rsidRDefault="00A15912" w:rsidP="00857C2C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15" w:name="_Toc136909696"/>
      <w:bookmarkStart w:id="16" w:name="_Toc197482930"/>
      <w:r w:rsidRPr="00860786">
        <w:rPr>
          <w:rFonts w:ascii="Calibri" w:hAnsi="Calibri" w:cs="Calibri"/>
          <w:sz w:val="24"/>
          <w:szCs w:val="24"/>
        </w:rPr>
        <w:t>Definiciones, siglas, y abreviaturas</w:t>
      </w:r>
      <w:bookmarkEnd w:id="15"/>
      <w:bookmarkEnd w:id="16"/>
      <w:r w:rsidR="00857C2C" w:rsidRPr="00860786">
        <w:rPr>
          <w:rFonts w:ascii="Calibri" w:hAnsi="Calibri" w:cs="Calibri"/>
          <w:sz w:val="24"/>
          <w:szCs w:val="24"/>
        </w:rPr>
        <w:t xml:space="preserve"> </w:t>
      </w:r>
    </w:p>
    <w:p w14:paraId="653C4270" w14:textId="77777777" w:rsidR="00810628" w:rsidRPr="00860786" w:rsidRDefault="00810628" w:rsidP="00810628">
      <w:pPr>
        <w:rPr>
          <w:rFonts w:ascii="Calibri" w:hAnsi="Calibri" w:cs="Calibri"/>
        </w:rPr>
      </w:pPr>
    </w:p>
    <w:tbl>
      <w:tblPr>
        <w:tblW w:w="4699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7600"/>
      </w:tblGrid>
      <w:tr w:rsidR="00810628" w:rsidRPr="00860786" w14:paraId="40DAA02F" w14:textId="77777777" w:rsidTr="00810628">
        <w:trPr>
          <w:trHeight w:val="267"/>
        </w:trPr>
        <w:tc>
          <w:tcPr>
            <w:tcW w:w="800" w:type="pct"/>
            <w:shd w:val="clear" w:color="auto" w:fill="BFBFBF"/>
          </w:tcPr>
          <w:p w14:paraId="53CDA06C" w14:textId="77777777" w:rsidR="00810628" w:rsidRPr="00860786" w:rsidRDefault="00810628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Siglas</w:t>
            </w:r>
          </w:p>
        </w:tc>
        <w:tc>
          <w:tcPr>
            <w:tcW w:w="4200" w:type="pct"/>
            <w:shd w:val="clear" w:color="auto" w:fill="BFBFBF"/>
          </w:tcPr>
          <w:p w14:paraId="129031FE" w14:textId="77777777" w:rsidR="00810628" w:rsidRPr="00860786" w:rsidRDefault="00810628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Definición</w:t>
            </w:r>
          </w:p>
        </w:tc>
      </w:tr>
      <w:tr w:rsidR="00810628" w:rsidRPr="00860786" w14:paraId="5130991F" w14:textId="77777777" w:rsidTr="00004271">
        <w:trPr>
          <w:trHeight w:val="245"/>
        </w:trPr>
        <w:tc>
          <w:tcPr>
            <w:tcW w:w="800" w:type="pct"/>
          </w:tcPr>
          <w:p w14:paraId="1E400CC8" w14:textId="12A7CDAE" w:rsidR="00810628" w:rsidRPr="00860786" w:rsidRDefault="00602820" w:rsidP="00004271">
            <w:pPr>
              <w:spacing w:line="276" w:lineRule="auto"/>
              <w:jc w:val="both"/>
              <w:rPr>
                <w:rFonts w:ascii="Calibri" w:hAnsi="Calibri" w:cs="Calibri"/>
                <w:lang w:val="es-ES_tradnl"/>
              </w:rPr>
            </w:pPr>
            <w:r w:rsidRPr="00860786">
              <w:rPr>
                <w:rFonts w:ascii="Calibri" w:hAnsi="Calibri" w:cs="Calibri"/>
                <w:lang w:val="es-ES_tradnl"/>
              </w:rPr>
              <w:t>RF</w:t>
            </w:r>
          </w:p>
        </w:tc>
        <w:tc>
          <w:tcPr>
            <w:tcW w:w="4200" w:type="pct"/>
          </w:tcPr>
          <w:p w14:paraId="1A37291A" w14:textId="2DF8CF0C" w:rsidR="00810628" w:rsidRPr="00860786" w:rsidRDefault="00602820" w:rsidP="00004271">
            <w:pPr>
              <w:spacing w:line="276" w:lineRule="auto"/>
              <w:jc w:val="both"/>
              <w:rPr>
                <w:rFonts w:ascii="Calibri" w:hAnsi="Calibri" w:cs="Calibri"/>
                <w:lang w:val="es-ES_tradnl"/>
              </w:rPr>
            </w:pPr>
            <w:r w:rsidRPr="00860786">
              <w:rPr>
                <w:rFonts w:ascii="Calibri" w:hAnsi="Calibri" w:cs="Calibri"/>
                <w:lang w:val="es-ES_tradnl"/>
              </w:rPr>
              <w:t>Requisito funcional.</w:t>
            </w:r>
          </w:p>
        </w:tc>
      </w:tr>
      <w:tr w:rsidR="00810628" w:rsidRPr="00860786" w14:paraId="5539CAD0" w14:textId="77777777" w:rsidTr="00004271">
        <w:trPr>
          <w:trHeight w:val="245"/>
        </w:trPr>
        <w:tc>
          <w:tcPr>
            <w:tcW w:w="800" w:type="pct"/>
          </w:tcPr>
          <w:p w14:paraId="506F0976" w14:textId="0B99F7B2" w:rsidR="00810628" w:rsidRPr="00860786" w:rsidRDefault="00602820" w:rsidP="00004271">
            <w:pPr>
              <w:spacing w:line="276" w:lineRule="auto"/>
              <w:jc w:val="both"/>
              <w:rPr>
                <w:rFonts w:ascii="Calibri" w:hAnsi="Calibri" w:cs="Calibri"/>
                <w:lang w:val="es-ES_tradnl"/>
              </w:rPr>
            </w:pPr>
            <w:r w:rsidRPr="00860786">
              <w:rPr>
                <w:rFonts w:ascii="Calibri" w:hAnsi="Calibri" w:cs="Calibri"/>
              </w:rPr>
              <w:t>RNF</w:t>
            </w:r>
          </w:p>
        </w:tc>
        <w:tc>
          <w:tcPr>
            <w:tcW w:w="4200" w:type="pct"/>
          </w:tcPr>
          <w:p w14:paraId="4ECACD7B" w14:textId="15F871E8" w:rsidR="00810628" w:rsidRPr="00860786" w:rsidRDefault="00602820" w:rsidP="00004271">
            <w:pPr>
              <w:spacing w:line="276" w:lineRule="auto"/>
              <w:jc w:val="both"/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860786">
              <w:rPr>
                <w:rFonts w:ascii="Calibri" w:hAnsi="Calibri" w:cs="Calibri"/>
                <w:color w:val="000000"/>
                <w:shd w:val="clear" w:color="auto" w:fill="FFFFFF"/>
              </w:rPr>
              <w:t>Requisito no funcional.</w:t>
            </w:r>
          </w:p>
        </w:tc>
      </w:tr>
      <w:tr w:rsidR="00E845F1" w:rsidRPr="00860786" w14:paraId="0C0982F4" w14:textId="77777777" w:rsidTr="00004271">
        <w:trPr>
          <w:trHeight w:val="245"/>
        </w:trPr>
        <w:tc>
          <w:tcPr>
            <w:tcW w:w="800" w:type="pct"/>
          </w:tcPr>
          <w:p w14:paraId="484F5EA5" w14:textId="28BC903B" w:rsidR="00E845F1" w:rsidRPr="00860786" w:rsidRDefault="00E845F1" w:rsidP="0000427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DDD</w:t>
            </w:r>
          </w:p>
        </w:tc>
        <w:tc>
          <w:tcPr>
            <w:tcW w:w="4200" w:type="pct"/>
          </w:tcPr>
          <w:p w14:paraId="27EEB7AF" w14:textId="238F1455" w:rsidR="00E845F1" w:rsidRPr="00860786" w:rsidRDefault="00E845F1" w:rsidP="00004271">
            <w:pPr>
              <w:spacing w:line="276" w:lineRule="auto"/>
              <w:jc w:val="both"/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860786">
              <w:rPr>
                <w:rFonts w:ascii="Calibri" w:hAnsi="Calibri" w:cs="Calibri"/>
                <w:color w:val="000000"/>
                <w:shd w:val="clear" w:color="auto" w:fill="FFFFFF"/>
              </w:rPr>
              <w:t>Documento de Diseño Detallado</w:t>
            </w:r>
            <w:r w:rsidR="001F21CE"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</w:tr>
    </w:tbl>
    <w:p w14:paraId="3FBFDCA3" w14:textId="77777777" w:rsidR="00A15912" w:rsidRPr="00860786" w:rsidRDefault="00A15912" w:rsidP="00A15912">
      <w:pPr>
        <w:rPr>
          <w:rFonts w:ascii="Calibri" w:hAnsi="Calibri" w:cs="Calibri"/>
        </w:rPr>
      </w:pPr>
    </w:p>
    <w:p w14:paraId="3E802B09" w14:textId="77777777" w:rsidR="00F94357" w:rsidRPr="00860786" w:rsidRDefault="00F94357" w:rsidP="00A15912">
      <w:pPr>
        <w:rPr>
          <w:rFonts w:ascii="Calibri" w:hAnsi="Calibri" w:cs="Calibri"/>
        </w:rPr>
      </w:pPr>
    </w:p>
    <w:p w14:paraId="55FFDF98" w14:textId="77777777" w:rsidR="00A15912" w:rsidRPr="00860786" w:rsidRDefault="00A15912" w:rsidP="00A15912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17" w:name="_Toc461691018"/>
      <w:bookmarkStart w:id="18" w:name="_Toc136909697"/>
      <w:bookmarkStart w:id="19" w:name="_Toc197482931"/>
      <w:r w:rsidRPr="00860786">
        <w:rPr>
          <w:rFonts w:ascii="Calibri" w:hAnsi="Calibri" w:cs="Calibri"/>
          <w:sz w:val="24"/>
          <w:szCs w:val="24"/>
        </w:rPr>
        <w:t>Documentos de referencia</w:t>
      </w:r>
      <w:bookmarkEnd w:id="17"/>
      <w:bookmarkEnd w:id="18"/>
      <w:bookmarkEnd w:id="19"/>
    </w:p>
    <w:p w14:paraId="5431B690" w14:textId="77777777" w:rsidR="00A15912" w:rsidRPr="00860786" w:rsidRDefault="00A15912" w:rsidP="00A15912">
      <w:pPr>
        <w:rPr>
          <w:rFonts w:ascii="Calibri" w:hAnsi="Calibri" w:cs="Calibri"/>
        </w:rPr>
      </w:pPr>
    </w:p>
    <w:p w14:paraId="1235A52E" w14:textId="77777777" w:rsidR="00810628" w:rsidRPr="00860786" w:rsidRDefault="00810628" w:rsidP="00810628">
      <w:pPr>
        <w:tabs>
          <w:tab w:val="left" w:pos="2025"/>
        </w:tabs>
        <w:rPr>
          <w:rFonts w:ascii="Calibri" w:hAnsi="Calibri" w:cs="Calibri"/>
        </w:rPr>
      </w:pPr>
      <w:r w:rsidRPr="00860786">
        <w:rPr>
          <w:rFonts w:ascii="Calibri" w:hAnsi="Calibri" w:cs="Calibri"/>
        </w:rPr>
        <w:tab/>
      </w:r>
    </w:p>
    <w:tbl>
      <w:tblPr>
        <w:tblW w:w="28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4"/>
      </w:tblGrid>
      <w:tr w:rsidR="00810628" w:rsidRPr="00860786" w14:paraId="5E4F89FA" w14:textId="77777777" w:rsidTr="00810628">
        <w:trPr>
          <w:trHeight w:val="267"/>
          <w:jc w:val="center"/>
        </w:trPr>
        <w:tc>
          <w:tcPr>
            <w:tcW w:w="5000" w:type="pct"/>
            <w:shd w:val="clear" w:color="auto" w:fill="D5DCE4"/>
          </w:tcPr>
          <w:p w14:paraId="2F0E9AA5" w14:textId="77777777" w:rsidR="00810628" w:rsidRPr="00860786" w:rsidRDefault="00810628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DOCUMENTO VERSIÓN</w:t>
            </w:r>
          </w:p>
        </w:tc>
      </w:tr>
      <w:tr w:rsidR="00810628" w:rsidRPr="00860786" w14:paraId="6FA868C8" w14:textId="77777777" w:rsidTr="00004271">
        <w:trPr>
          <w:trHeight w:val="245"/>
          <w:jc w:val="center"/>
        </w:trPr>
        <w:tc>
          <w:tcPr>
            <w:tcW w:w="5000" w:type="pct"/>
          </w:tcPr>
          <w:p w14:paraId="2C6D1416" w14:textId="474B40ED" w:rsidR="00810628" w:rsidRPr="00860786" w:rsidRDefault="009B17CB" w:rsidP="0000427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Documento de Diseño Detallado - Grupo F</w:t>
            </w:r>
            <w:r w:rsidR="00810628" w:rsidRPr="00860786">
              <w:rPr>
                <w:rFonts w:ascii="Calibri" w:hAnsi="Calibri" w:cs="Calibri"/>
              </w:rPr>
              <w:t xml:space="preserve"> </w:t>
            </w:r>
          </w:p>
        </w:tc>
      </w:tr>
      <w:tr w:rsidR="00810628" w:rsidRPr="00860786" w14:paraId="6E431BA4" w14:textId="77777777" w:rsidTr="00004271">
        <w:trPr>
          <w:trHeight w:val="267"/>
          <w:jc w:val="center"/>
        </w:trPr>
        <w:tc>
          <w:tcPr>
            <w:tcW w:w="5000" w:type="pct"/>
          </w:tcPr>
          <w:p w14:paraId="2AC8A3DD" w14:textId="6747D334" w:rsidR="00810628" w:rsidRPr="00860786" w:rsidRDefault="00DC7066" w:rsidP="0000427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Documento de A</w:t>
            </w:r>
            <w:r w:rsidR="009B17CB" w:rsidRPr="00860786">
              <w:rPr>
                <w:rFonts w:ascii="Calibri" w:hAnsi="Calibri" w:cs="Calibri"/>
              </w:rPr>
              <w:t>lcance - Grupo F</w:t>
            </w:r>
          </w:p>
        </w:tc>
      </w:tr>
      <w:tr w:rsidR="00810628" w:rsidRPr="00860786" w14:paraId="4BBBA193" w14:textId="77777777" w:rsidTr="00004271">
        <w:trPr>
          <w:trHeight w:val="267"/>
          <w:jc w:val="center"/>
        </w:trPr>
        <w:tc>
          <w:tcPr>
            <w:tcW w:w="5000" w:type="pct"/>
          </w:tcPr>
          <w:p w14:paraId="1F8851ED" w14:textId="1A0225A6" w:rsidR="00810628" w:rsidRPr="00860786" w:rsidRDefault="009B17CB" w:rsidP="009B17CB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Guía de instalación paso a paso - Grupo F</w:t>
            </w:r>
          </w:p>
        </w:tc>
      </w:tr>
      <w:tr w:rsidR="00810628" w:rsidRPr="00860786" w14:paraId="4255BFAA" w14:textId="77777777" w:rsidTr="00004271">
        <w:trPr>
          <w:trHeight w:val="245"/>
          <w:jc w:val="center"/>
        </w:trPr>
        <w:tc>
          <w:tcPr>
            <w:tcW w:w="5000" w:type="pct"/>
          </w:tcPr>
          <w:p w14:paraId="7832723E" w14:textId="7E01FEBC" w:rsidR="00810628" w:rsidRPr="00860786" w:rsidRDefault="00810628" w:rsidP="00004271">
            <w:pPr>
              <w:spacing w:line="276" w:lineRule="auto"/>
              <w:jc w:val="both"/>
              <w:rPr>
                <w:rFonts w:ascii="Calibri" w:hAnsi="Calibri" w:cs="Calibri"/>
                <w:lang w:val="es-ES_tradnl"/>
              </w:rPr>
            </w:pPr>
            <w:r w:rsidRPr="00860786">
              <w:rPr>
                <w:rFonts w:ascii="Calibri" w:hAnsi="Calibri" w:cs="Calibri"/>
                <w:lang w:val="es-ES_tradnl"/>
              </w:rPr>
              <w:t>Docum</w:t>
            </w:r>
            <w:r w:rsidR="009B17CB" w:rsidRPr="00860786">
              <w:rPr>
                <w:rFonts w:ascii="Calibri" w:hAnsi="Calibri" w:cs="Calibri"/>
                <w:lang w:val="es-ES_tradnl"/>
              </w:rPr>
              <w:t>ento de Requerimientos - Grupo F</w:t>
            </w:r>
          </w:p>
        </w:tc>
      </w:tr>
    </w:tbl>
    <w:p w14:paraId="6EA6C26F" w14:textId="77777777" w:rsidR="00A15912" w:rsidRPr="00860786" w:rsidRDefault="00A15912" w:rsidP="00810628">
      <w:pPr>
        <w:tabs>
          <w:tab w:val="left" w:pos="2025"/>
        </w:tabs>
        <w:rPr>
          <w:rFonts w:ascii="Calibri" w:hAnsi="Calibri" w:cs="Calibri"/>
        </w:rPr>
      </w:pPr>
    </w:p>
    <w:p w14:paraId="0E7E08D3" w14:textId="77777777" w:rsidR="00F94357" w:rsidRPr="00860786" w:rsidRDefault="00F94357" w:rsidP="00A15912">
      <w:pPr>
        <w:rPr>
          <w:rFonts w:ascii="Calibri" w:hAnsi="Calibri" w:cs="Calibri"/>
        </w:rPr>
      </w:pPr>
    </w:p>
    <w:p w14:paraId="14253ABB" w14:textId="77777777" w:rsidR="00F94357" w:rsidRPr="00860786" w:rsidRDefault="00F94357" w:rsidP="00A15912">
      <w:pPr>
        <w:rPr>
          <w:rFonts w:ascii="Calibri" w:hAnsi="Calibri" w:cs="Calibri"/>
        </w:rPr>
      </w:pPr>
    </w:p>
    <w:p w14:paraId="734AD49F" w14:textId="77777777" w:rsidR="00A15912" w:rsidRPr="00860786" w:rsidRDefault="00A15912" w:rsidP="00A15912">
      <w:pPr>
        <w:rPr>
          <w:rFonts w:ascii="Calibri" w:hAnsi="Calibri" w:cs="Calibri"/>
        </w:rPr>
      </w:pPr>
      <w:r w:rsidRPr="00860786">
        <w:rPr>
          <w:rFonts w:ascii="Calibri" w:hAnsi="Calibri" w:cs="Calibri"/>
        </w:rPr>
        <w:lastRenderedPageBreak/>
        <w:br w:type="page"/>
      </w:r>
    </w:p>
    <w:p w14:paraId="18CBDCE9" w14:textId="77777777" w:rsidR="00A15912" w:rsidRPr="00860786" w:rsidRDefault="00A15912" w:rsidP="00701192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20" w:name="_Toc461691020"/>
      <w:bookmarkStart w:id="21" w:name="_Toc136909698"/>
      <w:bookmarkStart w:id="22" w:name="_Toc197482932"/>
      <w:r w:rsidRPr="00860786">
        <w:rPr>
          <w:rFonts w:ascii="Calibri" w:hAnsi="Calibri" w:cs="Calibri"/>
          <w:sz w:val="24"/>
          <w:szCs w:val="24"/>
        </w:rPr>
        <w:lastRenderedPageBreak/>
        <w:t>Estrategia de pruebas</w:t>
      </w:r>
      <w:bookmarkEnd w:id="20"/>
      <w:bookmarkEnd w:id="21"/>
      <w:bookmarkEnd w:id="22"/>
    </w:p>
    <w:p w14:paraId="49FBD363" w14:textId="342D2FA3" w:rsidR="00FD0B3E" w:rsidRPr="00860786" w:rsidRDefault="00A15912" w:rsidP="00FD0B3E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23" w:name="_Toc461691021"/>
      <w:bookmarkStart w:id="24" w:name="_Toc136909699"/>
      <w:bookmarkStart w:id="25" w:name="_Toc197482933"/>
      <w:r w:rsidRPr="00860786">
        <w:rPr>
          <w:rFonts w:ascii="Calibri" w:hAnsi="Calibri" w:cs="Calibri"/>
          <w:i w:val="0"/>
          <w:sz w:val="24"/>
          <w:szCs w:val="24"/>
        </w:rPr>
        <w:t>Pruebas funcionales</w:t>
      </w:r>
      <w:bookmarkEnd w:id="23"/>
      <w:bookmarkEnd w:id="24"/>
      <w:bookmarkEnd w:id="25"/>
    </w:p>
    <w:p w14:paraId="6C43567F" w14:textId="5EDDBC63" w:rsidR="00392E25" w:rsidRPr="00860786" w:rsidRDefault="00CE56A3" w:rsidP="00D817A9">
      <w:pPr>
        <w:pStyle w:val="Ttulo3"/>
        <w:numPr>
          <w:ilvl w:val="0"/>
          <w:numId w:val="9"/>
        </w:numPr>
        <w:jc w:val="center"/>
        <w:rPr>
          <w:rFonts w:ascii="Calibri" w:hAnsi="Calibri" w:cs="Calibri"/>
          <w:sz w:val="24"/>
          <w:szCs w:val="24"/>
        </w:rPr>
      </w:pPr>
      <w:bookmarkStart w:id="26" w:name="_Toc197482934"/>
      <w:bookmarkStart w:id="27" w:name="_Hlk197446934"/>
      <w:r w:rsidRPr="00860786">
        <w:rPr>
          <w:rFonts w:ascii="Calibri" w:hAnsi="Calibri" w:cs="Calibri"/>
          <w:sz w:val="24"/>
          <w:szCs w:val="24"/>
        </w:rPr>
        <w:t>M</w:t>
      </w:r>
      <w:r w:rsidR="00FD0B3E" w:rsidRPr="00860786">
        <w:rPr>
          <w:rFonts w:ascii="Calibri" w:hAnsi="Calibri" w:cs="Calibri"/>
          <w:sz w:val="24"/>
          <w:szCs w:val="24"/>
        </w:rPr>
        <w:t>ó</w:t>
      </w:r>
      <w:r w:rsidRPr="00860786">
        <w:rPr>
          <w:rFonts w:ascii="Calibri" w:hAnsi="Calibri" w:cs="Calibri"/>
          <w:sz w:val="24"/>
          <w:szCs w:val="24"/>
        </w:rPr>
        <w:t xml:space="preserve">dulo </w:t>
      </w:r>
      <w:r w:rsidR="002D3316" w:rsidRPr="00860786">
        <w:rPr>
          <w:rFonts w:ascii="Calibri" w:hAnsi="Calibri" w:cs="Calibri"/>
          <w:sz w:val="24"/>
          <w:szCs w:val="24"/>
        </w:rPr>
        <w:t xml:space="preserve">de </w:t>
      </w:r>
      <w:r w:rsidR="00B32607" w:rsidRPr="00860786">
        <w:rPr>
          <w:rFonts w:ascii="Calibri" w:hAnsi="Calibri" w:cs="Calibri"/>
          <w:sz w:val="24"/>
          <w:szCs w:val="24"/>
        </w:rPr>
        <w:t>gestión de usuarios</w:t>
      </w:r>
      <w:bookmarkEnd w:id="26"/>
    </w:p>
    <w:p w14:paraId="44DCD4CE" w14:textId="77777777" w:rsidR="009E6A19" w:rsidRPr="00860786" w:rsidRDefault="009E6A19" w:rsidP="009E6A19">
      <w:pPr>
        <w:rPr>
          <w:rFonts w:ascii="Calibri" w:hAnsi="Calibri" w:cs="Calibri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C84893" w:rsidRPr="00860786" w14:paraId="368C6004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F6982B2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DC7D6E8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CP-001</w:t>
            </w:r>
          </w:p>
        </w:tc>
      </w:tr>
      <w:tr w:rsidR="00C84893" w:rsidRPr="00860786" w14:paraId="1BF08AC1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24C5C35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67A4688" w14:textId="671C24D8" w:rsidR="00C84893" w:rsidRPr="00860786" w:rsidRDefault="00B32607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Registrar usuario administrador válido</w:t>
            </w:r>
          </w:p>
        </w:tc>
      </w:tr>
      <w:tr w:rsidR="00C84893" w:rsidRPr="00860786" w14:paraId="1AB33F75" w14:textId="77777777" w:rsidTr="00BC0F64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07BC31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1CB98D7" w14:textId="7403A2C6" w:rsidR="00C84893" w:rsidRPr="00860786" w:rsidRDefault="00B32607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C84893" w:rsidRPr="00860786" w14:paraId="4BC1B3C2" w14:textId="77777777" w:rsidTr="00BC0F64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9962CB0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413D5D30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A2CE0F0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56BE439C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5C348B24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6CACB41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CE45B07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84C9ED" w14:textId="67B526EB" w:rsidR="002E4152" w:rsidRPr="00860786" w:rsidRDefault="00C84893" w:rsidP="00F427D6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 realiza el registro de un</w:t>
            </w:r>
            <w:r w:rsidR="005340E0" w:rsidRPr="00860786">
              <w:rPr>
                <w:rFonts w:ascii="Calibri" w:hAnsi="Calibri" w:cs="Calibri"/>
              </w:rPr>
              <w:t xml:space="preserve"> nuevo usuario de tipo administrador desde el modelo de usuario de prueba</w:t>
            </w:r>
            <w:r w:rsidRPr="00860786">
              <w:rPr>
                <w:rFonts w:ascii="Calibri" w:hAnsi="Calibri" w:cs="Calibri"/>
              </w:rPr>
              <w:t>:</w:t>
            </w:r>
          </w:p>
          <w:p w14:paraId="6FB443FF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'0909090909'</w:t>
            </w:r>
          </w:p>
          <w:p w14:paraId="71A18B24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'Jean'</w:t>
            </w:r>
          </w:p>
          <w:p w14:paraId="5D63C782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'Castro'</w:t>
            </w:r>
          </w:p>
          <w:p w14:paraId="57E9A190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'jean@test.com'</w:t>
            </w:r>
          </w:p>
          <w:p w14:paraId="38E7FB43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'Administrador'</w:t>
            </w:r>
          </w:p>
          <w:p w14:paraId="369F0D09" w14:textId="77777777" w:rsidR="00F427D6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'jean'</w:t>
            </w:r>
          </w:p>
          <w:p w14:paraId="78756C1E" w14:textId="0EC3E7FE" w:rsidR="00C84893" w:rsidRPr="00860786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'12345678'</w:t>
            </w:r>
          </w:p>
        </w:tc>
      </w:tr>
      <w:tr w:rsidR="00C84893" w:rsidRPr="00860786" w14:paraId="5A447E9D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19F2DD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3B86FCE0" w14:textId="77777777" w:rsidR="00867F07" w:rsidRPr="00860786" w:rsidRDefault="00867F07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49FE921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DCA0F67" w14:textId="77777777" w:rsidR="006A7C75" w:rsidRPr="00860786" w:rsidRDefault="006A7C75" w:rsidP="006A7C7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45BF62F7" w14:textId="68DC3ACC" w:rsidR="00C84893" w:rsidRPr="00860786" w:rsidRDefault="007E3533" w:rsidP="00197D1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Tener el proyecto abierto en </w:t>
            </w:r>
            <w:r w:rsidR="0076749D" w:rsidRPr="00860786">
              <w:rPr>
                <w:rFonts w:ascii="Calibri" w:hAnsi="Calibri" w:cs="Calibri"/>
                <w:iCs/>
              </w:rPr>
              <w:t>Visual Studio</w:t>
            </w:r>
            <w:r w:rsidRPr="00860786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Code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tests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 </w:t>
            </w:r>
            <w:r w:rsidR="00197D16" w:rsidRPr="00860786">
              <w:rPr>
                <w:rFonts w:ascii="Calibri" w:hAnsi="Calibri" w:cs="Calibri"/>
                <w:iCs/>
              </w:rPr>
              <w:t xml:space="preserve">y ejecutar </w:t>
            </w:r>
            <w:r w:rsidR="006A7C75" w:rsidRPr="00860786">
              <w:rPr>
                <w:rFonts w:ascii="Calibri" w:hAnsi="Calibri" w:cs="Calibri"/>
                <w:iCs/>
              </w:rPr>
              <w:t xml:space="preserve">el comando </w:t>
            </w:r>
            <w:proofErr w:type="spellStart"/>
            <w:r w:rsidR="006A7C75" w:rsidRPr="00860786">
              <w:rPr>
                <w:rFonts w:ascii="Calibri" w:hAnsi="Calibri" w:cs="Calibri"/>
                <w:iCs/>
              </w:rPr>
              <w:t>phpunit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C84893" w:rsidRPr="00860786" w14:paraId="32491483" w14:textId="77777777" w:rsidTr="00BC0F64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0BA218F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FA61A3A" w14:textId="353E6809" w:rsidR="00C84893" w:rsidRPr="00860786" w:rsidRDefault="00C84893" w:rsidP="004820BE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Se espera que el </w:t>
            </w:r>
            <w:r w:rsidR="00ED0AEB" w:rsidRPr="00860786">
              <w:rPr>
                <w:rFonts w:ascii="Calibri" w:hAnsi="Calibri" w:cs="Calibri"/>
                <w:iCs/>
              </w:rPr>
              <w:t xml:space="preserve">usuario </w:t>
            </w:r>
            <w:r w:rsidRPr="00860786">
              <w:rPr>
                <w:rFonts w:ascii="Calibri" w:hAnsi="Calibri" w:cs="Calibri"/>
                <w:iCs/>
              </w:rPr>
              <w:t>se registre correctamente</w:t>
            </w:r>
            <w:r w:rsidR="006F45F0" w:rsidRPr="00860786">
              <w:rPr>
                <w:rFonts w:ascii="Calibri" w:hAnsi="Calibri" w:cs="Calibri"/>
                <w:iCs/>
              </w:rPr>
              <w:t xml:space="preserve"> en la base de datos</w:t>
            </w:r>
            <w:r w:rsidRPr="00860786">
              <w:rPr>
                <w:rFonts w:ascii="Calibri" w:hAnsi="Calibri" w:cs="Calibri"/>
                <w:iCs/>
              </w:rPr>
              <w:t xml:space="preserve"> </w:t>
            </w:r>
            <w:r w:rsidR="00ED0AEB" w:rsidRPr="00860786">
              <w:rPr>
                <w:rFonts w:ascii="Calibri" w:hAnsi="Calibri" w:cs="Calibri"/>
                <w:iCs/>
              </w:rPr>
              <w:t>y se obtenga el ID del nuevo usuario</w:t>
            </w:r>
            <w:r w:rsidR="006F45F0" w:rsidRPr="00860786">
              <w:rPr>
                <w:rFonts w:ascii="Calibri" w:hAnsi="Calibri" w:cs="Calibri"/>
                <w:iCs/>
              </w:rPr>
              <w:t xml:space="preserve">, además, se corrobora que el </w:t>
            </w:r>
            <w:r w:rsidR="004820BE" w:rsidRPr="00860786">
              <w:rPr>
                <w:rFonts w:ascii="Calibri" w:hAnsi="Calibri" w:cs="Calibri"/>
                <w:iCs/>
              </w:rPr>
              <w:t xml:space="preserve">registro </w:t>
            </w:r>
            <w:r w:rsidR="006F45F0" w:rsidRPr="00860786">
              <w:rPr>
                <w:rFonts w:ascii="Calibri" w:hAnsi="Calibri" w:cs="Calibri"/>
                <w:iCs/>
              </w:rPr>
              <w:t>exista</w:t>
            </w:r>
            <w:r w:rsidR="00E06FB1" w:rsidRPr="00860786">
              <w:rPr>
                <w:rFonts w:ascii="Calibri" w:hAnsi="Calibri" w:cs="Calibri"/>
                <w:iCs/>
              </w:rPr>
              <w:t xml:space="preserve"> en la tabla usuario</w:t>
            </w:r>
            <w:r w:rsidR="00ED0AEB"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C84893" w:rsidRPr="00860786" w14:paraId="29DB883E" w14:textId="77777777" w:rsidTr="00BC0F64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A4BF94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23567060" w14:textId="77777777" w:rsidR="00867F07" w:rsidRPr="00860786" w:rsidRDefault="00867F07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621E406" w14:textId="77777777" w:rsidR="000E4DDC" w:rsidRPr="00860786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D358928" w14:textId="4148D0EC" w:rsidR="00C84893" w:rsidRPr="00860786" w:rsidRDefault="00C84893" w:rsidP="00263F6F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 xml:space="preserve">Se ha registrado correctamente el </w:t>
            </w:r>
            <w:r w:rsidR="00C14CBB" w:rsidRPr="00860786">
              <w:rPr>
                <w:rFonts w:ascii="Calibri" w:hAnsi="Calibri" w:cs="Calibri"/>
                <w:color w:val="000000"/>
              </w:rPr>
              <w:t>u</w:t>
            </w:r>
            <w:r w:rsidR="00263F6F" w:rsidRPr="00860786">
              <w:rPr>
                <w:rFonts w:ascii="Calibri" w:hAnsi="Calibri" w:cs="Calibri"/>
                <w:color w:val="000000"/>
              </w:rPr>
              <w:t>suario de tipo</w:t>
            </w:r>
            <w:r w:rsidR="00C14CBB" w:rsidRPr="00860786">
              <w:rPr>
                <w:rFonts w:ascii="Calibri" w:hAnsi="Calibri" w:cs="Calibri"/>
                <w:color w:val="000000"/>
              </w:rPr>
              <w:t xml:space="preserve"> administrador</w:t>
            </w:r>
            <w:r w:rsidRPr="00860786">
              <w:rPr>
                <w:rFonts w:ascii="Calibri" w:hAnsi="Calibri" w:cs="Calibri"/>
                <w:color w:val="000000"/>
              </w:rPr>
              <w:t xml:space="preserve"> con los parámetros</w:t>
            </w:r>
            <w:r w:rsidR="00263F6F" w:rsidRPr="00860786">
              <w:rPr>
                <w:rFonts w:ascii="Calibri" w:hAnsi="Calibri" w:cs="Calibri"/>
                <w:color w:val="000000"/>
              </w:rPr>
              <w:t xml:space="preserve"> ingresados</w:t>
            </w:r>
            <w:r w:rsidRPr="00860786">
              <w:rPr>
                <w:rFonts w:ascii="Calibri" w:hAnsi="Calibri" w:cs="Calibri"/>
                <w:color w:val="000000"/>
              </w:rPr>
              <w:t xml:space="preserve"> </w:t>
            </w:r>
            <w:r w:rsidR="00C14CBB" w:rsidRPr="00860786">
              <w:rPr>
                <w:rFonts w:ascii="Calibri" w:hAnsi="Calibri" w:cs="Calibri"/>
                <w:color w:val="000000"/>
              </w:rPr>
              <w:t xml:space="preserve">y se devolvió el ID del nuevo usuario registrado en la base </w:t>
            </w:r>
            <w:r w:rsidR="00263F6F" w:rsidRPr="00860786">
              <w:rPr>
                <w:rFonts w:ascii="Calibri" w:hAnsi="Calibri" w:cs="Calibri"/>
                <w:color w:val="000000"/>
              </w:rPr>
              <w:t>de datos, además de que se corroboró que sí exista el usuario con el ID obtenido.</w:t>
            </w:r>
          </w:p>
        </w:tc>
      </w:tr>
      <w:tr w:rsidR="00C84893" w:rsidRPr="00860786" w14:paraId="41A62D47" w14:textId="77777777" w:rsidTr="00BC0F64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6067BA7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1C29A4D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C84893" w:rsidRPr="00860786" w14:paraId="13A1EAF8" w14:textId="77777777" w:rsidTr="00BC0F64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23C434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A2AB657" w14:textId="77777777" w:rsidR="00C84893" w:rsidRPr="00860786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3D36E1F9" w14:textId="7F9D327F" w:rsidR="00D17A27" w:rsidRPr="00860786" w:rsidRDefault="00D17A27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D87F215" w14:textId="7D339948" w:rsidR="00D17A27" w:rsidRPr="00860786" w:rsidRDefault="00D17A27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635F0DA8" w14:textId="79D9FD62" w:rsidR="00D17A27" w:rsidRPr="00860786" w:rsidRDefault="00D17A27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509BD3F3" w14:textId="5C0B0364" w:rsidR="00772090" w:rsidRPr="00860786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051EFD07" w14:textId="3B189992" w:rsidR="00772090" w:rsidRPr="00860786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10DDB0AA" w14:textId="38665A9C" w:rsidR="00772090" w:rsidRPr="00860786" w:rsidRDefault="002D3316" w:rsidP="002D3316">
      <w:pPr>
        <w:rPr>
          <w:rFonts w:ascii="Calibri" w:hAnsi="Calibri" w:cs="Calibri"/>
        </w:rPr>
      </w:pPr>
      <w:r w:rsidRPr="00860786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1003E8B4" wp14:editId="3B43A4AC">
            <wp:extent cx="6120130" cy="5210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252" w14:textId="552D40D9" w:rsidR="003474A6" w:rsidRPr="00860786" w:rsidRDefault="003474A6" w:rsidP="002D3316">
      <w:pPr>
        <w:rPr>
          <w:rFonts w:ascii="Calibri" w:hAnsi="Calibri" w:cs="Calibri"/>
        </w:rPr>
      </w:pPr>
    </w:p>
    <w:p w14:paraId="441DB599" w14:textId="42CC9695" w:rsidR="003474A6" w:rsidRPr="00860786" w:rsidRDefault="003474A6" w:rsidP="002D3316">
      <w:pPr>
        <w:rPr>
          <w:rFonts w:ascii="Calibri" w:hAnsi="Calibri" w:cs="Calibri"/>
        </w:rPr>
      </w:pPr>
    </w:p>
    <w:p w14:paraId="3DB9B077" w14:textId="17B39302" w:rsidR="003474A6" w:rsidRPr="00860786" w:rsidRDefault="003474A6" w:rsidP="002D3316">
      <w:pPr>
        <w:rPr>
          <w:rFonts w:ascii="Calibri" w:hAnsi="Calibri" w:cs="Calibri"/>
        </w:rPr>
      </w:pPr>
    </w:p>
    <w:p w14:paraId="5F1B7C08" w14:textId="77777777" w:rsidR="003474A6" w:rsidRPr="00860786" w:rsidRDefault="003474A6" w:rsidP="002D3316">
      <w:pPr>
        <w:rPr>
          <w:rFonts w:ascii="Calibri" w:hAnsi="Calibri" w:cs="Calibri"/>
        </w:rPr>
      </w:pPr>
    </w:p>
    <w:p w14:paraId="50FCBD84" w14:textId="64229AB5" w:rsidR="00BC0F64" w:rsidRPr="00860786" w:rsidRDefault="00BC0F64" w:rsidP="002D3316">
      <w:pPr>
        <w:rPr>
          <w:rFonts w:ascii="Calibri" w:hAnsi="Calibri" w:cs="Calibri"/>
        </w:rPr>
      </w:pPr>
    </w:p>
    <w:p w14:paraId="1E95FA48" w14:textId="0BAA62DF" w:rsidR="00BC0F64" w:rsidRPr="00860786" w:rsidRDefault="00BC0F64" w:rsidP="002D3316">
      <w:pPr>
        <w:rPr>
          <w:rFonts w:ascii="Calibri" w:hAnsi="Calibri" w:cs="Calibri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BC0F64" w:rsidRPr="00860786" w14:paraId="15F9C89C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C7BD795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60A58B4" w14:textId="52388088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CP-002</w:t>
            </w:r>
          </w:p>
        </w:tc>
      </w:tr>
      <w:tr w:rsidR="00BC0F64" w:rsidRPr="00860786" w14:paraId="3D0654A8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91CCA2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643307" w14:textId="06BD937E" w:rsidR="00BC0F64" w:rsidRPr="00860786" w:rsidRDefault="00BC0F64" w:rsidP="002A7C5E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 xml:space="preserve">Registrar usuario </w:t>
            </w:r>
            <w:r w:rsidR="002A7C5E" w:rsidRPr="00860786">
              <w:rPr>
                <w:rFonts w:ascii="Calibri" w:hAnsi="Calibri" w:cs="Calibri"/>
                <w:color w:val="000000"/>
              </w:rPr>
              <w:t>logística</w:t>
            </w:r>
            <w:r w:rsidRPr="00860786">
              <w:rPr>
                <w:rFonts w:ascii="Calibri" w:hAnsi="Calibri" w:cs="Calibri"/>
                <w:color w:val="000000"/>
              </w:rPr>
              <w:t xml:space="preserve"> válido</w:t>
            </w:r>
          </w:p>
        </w:tc>
      </w:tr>
      <w:tr w:rsidR="00BC0F64" w:rsidRPr="00860786" w14:paraId="0C288B9B" w14:textId="77777777" w:rsidTr="00BC0F64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EA84F4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FB48E6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BC0F64" w:rsidRPr="00860786" w14:paraId="6D59C99E" w14:textId="77777777" w:rsidTr="00BC0F64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A8069F1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7B6CF19A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D7DA3D9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78037BE5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8B4E5A5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EDAC2B0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796B81F2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C6520F8" w14:textId="2BD7546F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Se realiza el registro de un nuevo usuario de tipo </w:t>
            </w:r>
            <w:r w:rsidR="002A7C5E" w:rsidRPr="00860786">
              <w:rPr>
                <w:rFonts w:ascii="Calibri" w:hAnsi="Calibri" w:cs="Calibri"/>
              </w:rPr>
              <w:t xml:space="preserve">logística </w:t>
            </w:r>
            <w:r w:rsidRPr="00860786">
              <w:rPr>
                <w:rFonts w:ascii="Calibri" w:hAnsi="Calibri" w:cs="Calibri"/>
              </w:rPr>
              <w:t>desde el modelo de usuario de prueba:</w:t>
            </w:r>
          </w:p>
          <w:p w14:paraId="3EAE8DE7" w14:textId="33167661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</w:t>
            </w:r>
            <w:r w:rsidR="002A7C5E" w:rsidRPr="00860786">
              <w:rPr>
                <w:rFonts w:ascii="Calibri" w:hAnsi="Calibri" w:cs="Calibri"/>
              </w:rPr>
              <w:t>1316789914</w:t>
            </w:r>
            <w:r w:rsidRPr="00860786">
              <w:rPr>
                <w:rFonts w:ascii="Calibri" w:hAnsi="Calibri" w:cs="Calibri"/>
              </w:rPr>
              <w:t>'</w:t>
            </w:r>
          </w:p>
          <w:p w14:paraId="4986BF85" w14:textId="3DAF0D62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'</w:t>
            </w:r>
            <w:r w:rsidR="003519AA" w:rsidRPr="00860786">
              <w:rPr>
                <w:rFonts w:ascii="Calibri" w:hAnsi="Calibri" w:cs="Calibri"/>
              </w:rPr>
              <w:t>Edú</w:t>
            </w:r>
            <w:r w:rsidRPr="00860786">
              <w:rPr>
                <w:rFonts w:ascii="Calibri" w:hAnsi="Calibri" w:cs="Calibri"/>
              </w:rPr>
              <w:t>'</w:t>
            </w:r>
          </w:p>
          <w:p w14:paraId="516E1AAC" w14:textId="73FA13F3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'</w:t>
            </w:r>
            <w:r w:rsidR="003519AA" w:rsidRPr="00860786">
              <w:rPr>
                <w:rFonts w:ascii="Calibri" w:hAnsi="Calibri" w:cs="Calibri"/>
              </w:rPr>
              <w:t>Sabando</w:t>
            </w:r>
            <w:r w:rsidRPr="00860786">
              <w:rPr>
                <w:rFonts w:ascii="Calibri" w:hAnsi="Calibri" w:cs="Calibri"/>
              </w:rPr>
              <w:t>'</w:t>
            </w:r>
          </w:p>
          <w:p w14:paraId="08020BA9" w14:textId="06C0A3F5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</w:t>
            </w:r>
            <w:r w:rsidR="00E43204" w:rsidRPr="00860786">
              <w:rPr>
                <w:rFonts w:ascii="Calibri" w:hAnsi="Calibri" w:cs="Calibri"/>
              </w:rPr>
              <w:t>esb</w:t>
            </w:r>
            <w:r w:rsidRPr="00860786">
              <w:rPr>
                <w:rFonts w:ascii="Calibri" w:hAnsi="Calibri" w:cs="Calibri"/>
              </w:rPr>
              <w:t>@test.com'</w:t>
            </w:r>
          </w:p>
          <w:p w14:paraId="5185F755" w14:textId="2BA27C0F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tipo: '</w:t>
            </w:r>
            <w:proofErr w:type="spellStart"/>
            <w:r w:rsidR="00E43204" w:rsidRPr="00860786">
              <w:rPr>
                <w:rFonts w:ascii="Calibri" w:hAnsi="Calibri" w:cs="Calibri"/>
              </w:rPr>
              <w:t>Logistica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1B6E66C6" w14:textId="5C1CE54A" w:rsidR="00BC0F64" w:rsidRPr="00860786" w:rsidRDefault="008B0C6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</w:t>
            </w:r>
            <w:proofErr w:type="spellStart"/>
            <w:r w:rsidRPr="00860786">
              <w:rPr>
                <w:rFonts w:ascii="Calibri" w:hAnsi="Calibri" w:cs="Calibri"/>
              </w:rPr>
              <w:t>esb</w:t>
            </w:r>
            <w:proofErr w:type="spellEnd"/>
            <w:r w:rsidR="00BC0F64" w:rsidRPr="00860786">
              <w:rPr>
                <w:rFonts w:ascii="Calibri" w:hAnsi="Calibri" w:cs="Calibri"/>
              </w:rPr>
              <w:t>'</w:t>
            </w:r>
          </w:p>
          <w:p w14:paraId="75698D2C" w14:textId="77777777" w:rsidR="00BC0F64" w:rsidRPr="00860786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'12345678'</w:t>
            </w:r>
          </w:p>
        </w:tc>
      </w:tr>
      <w:tr w:rsidR="00BC0F64" w:rsidRPr="00860786" w14:paraId="4D2F7BD0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989D53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Requisito previo</w:t>
            </w:r>
          </w:p>
          <w:p w14:paraId="01D8346D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E5FE0B5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3C78EB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DF78ED5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Code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tests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phpunit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BC0F64" w:rsidRPr="00860786" w14:paraId="1DBEDFAE" w14:textId="77777777" w:rsidTr="00BC0F64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ADACE9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ECF3205" w14:textId="1CAD0300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</w:t>
            </w:r>
            <w:r w:rsidR="002D7F71" w:rsidRPr="00860786">
              <w:rPr>
                <w:rFonts w:ascii="Calibri" w:hAnsi="Calibri" w:cs="Calibri"/>
                <w:iCs/>
              </w:rPr>
              <w:t xml:space="preserve"> y en la tabla </w:t>
            </w:r>
            <w:proofErr w:type="spellStart"/>
            <w:r w:rsidR="002D7F71" w:rsidRPr="00860786">
              <w:rPr>
                <w:rFonts w:ascii="Calibri" w:hAnsi="Calibri" w:cs="Calibri"/>
                <w:iCs/>
              </w:rPr>
              <w:t>Logistica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BC0F64" w:rsidRPr="00860786" w14:paraId="6EDD0DE9" w14:textId="77777777" w:rsidTr="00BC0F64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E97E569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6448C6C2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6FDE39B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11970F" w14:textId="697F1EEA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</w:t>
            </w:r>
            <w:r w:rsidR="000519B3" w:rsidRPr="00860786">
              <w:rPr>
                <w:rFonts w:ascii="Calibri" w:hAnsi="Calibri" w:cs="Calibri"/>
                <w:color w:val="000000"/>
              </w:rPr>
              <w:t xml:space="preserve"> y esté presente en ambas tablas</w:t>
            </w:r>
            <w:r w:rsidRPr="00860786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C0F64" w:rsidRPr="00860786" w14:paraId="5848F664" w14:textId="77777777" w:rsidTr="00BC0F64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6BA054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F27396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BC0F64" w:rsidRPr="00860786" w14:paraId="560DB84C" w14:textId="77777777" w:rsidTr="00BC0F64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2213D50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039D784" w14:textId="77777777" w:rsidR="00BC0F64" w:rsidRPr="00860786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229FC48E" w14:textId="6DFBB209" w:rsidR="00BC0F64" w:rsidRPr="00860786" w:rsidRDefault="00BC0F64" w:rsidP="002D3316">
      <w:pPr>
        <w:rPr>
          <w:rFonts w:ascii="Calibri" w:hAnsi="Calibri" w:cs="Calibri"/>
        </w:rPr>
      </w:pPr>
    </w:p>
    <w:p w14:paraId="6BE9F17D" w14:textId="4C30FCD0" w:rsidR="00BC0F64" w:rsidRPr="00860786" w:rsidRDefault="00BC0F64" w:rsidP="002D3316">
      <w:pPr>
        <w:rPr>
          <w:rFonts w:ascii="Calibri" w:hAnsi="Calibri" w:cs="Calibri"/>
        </w:rPr>
      </w:pPr>
      <w:r w:rsidRPr="00860786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0E5F9DC5" wp14:editId="1DE544AD">
            <wp:extent cx="6120130" cy="58223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94D" w14:textId="0FBED829" w:rsidR="00772090" w:rsidRPr="00860786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7510E0" w:rsidRPr="00860786" w14:paraId="29636B85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B26A583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4A858CC" w14:textId="438D71BA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CP-003</w:t>
            </w:r>
          </w:p>
        </w:tc>
      </w:tr>
      <w:tr w:rsidR="007510E0" w:rsidRPr="00860786" w14:paraId="5D98ABD3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62085E3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BD34A1" w14:textId="6ECDDCF4" w:rsidR="007510E0" w:rsidRPr="00860786" w:rsidRDefault="007510E0" w:rsidP="007510E0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Registrar usuario técnico válido</w:t>
            </w:r>
          </w:p>
        </w:tc>
      </w:tr>
      <w:tr w:rsidR="007510E0" w:rsidRPr="00860786" w14:paraId="182C0A94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504A55A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E485685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7510E0" w:rsidRPr="00860786" w14:paraId="009D704E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C9E9692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1B0351D5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9671658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2D11020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9647385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DB06B44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40FE127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03D59A7" w14:textId="46AFF744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Se realiza el registro de un nuevo usuario de tipo </w:t>
            </w:r>
            <w:r w:rsidR="000C0EEB" w:rsidRPr="00860786">
              <w:rPr>
                <w:rFonts w:ascii="Calibri" w:hAnsi="Calibri" w:cs="Calibri"/>
              </w:rPr>
              <w:t xml:space="preserve">técnico con especialidad ensamblador </w:t>
            </w:r>
            <w:r w:rsidRPr="00860786">
              <w:rPr>
                <w:rFonts w:ascii="Calibri" w:hAnsi="Calibri" w:cs="Calibri"/>
              </w:rPr>
              <w:t>desde el modelo de usuario de prueba:</w:t>
            </w:r>
          </w:p>
          <w:p w14:paraId="2CA53642" w14:textId="324B87C6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</w:t>
            </w:r>
            <w:r w:rsidR="0096544E" w:rsidRPr="00860786">
              <w:rPr>
                <w:rFonts w:ascii="Calibri" w:hAnsi="Calibri" w:cs="Calibri"/>
              </w:rPr>
              <w:t>0808080808</w:t>
            </w:r>
            <w:r w:rsidRPr="00860786">
              <w:rPr>
                <w:rFonts w:ascii="Calibri" w:hAnsi="Calibri" w:cs="Calibri"/>
              </w:rPr>
              <w:t>'</w:t>
            </w:r>
          </w:p>
          <w:p w14:paraId="591F4C9B" w14:textId="2B83BCF1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nombre: </w:t>
            </w:r>
            <w:proofErr w:type="spellStart"/>
            <w:r w:rsidR="0096544E" w:rsidRPr="00860786">
              <w:rPr>
                <w:rFonts w:ascii="Calibri" w:hAnsi="Calibri" w:cs="Calibri"/>
              </w:rPr>
              <w:t>Joshúa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20CAACDA" w14:textId="35123A8A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'</w:t>
            </w:r>
            <w:r w:rsidR="0096544E" w:rsidRPr="00860786">
              <w:rPr>
                <w:rFonts w:ascii="Calibri" w:hAnsi="Calibri" w:cs="Calibri"/>
              </w:rPr>
              <w:t>Castillo</w:t>
            </w:r>
            <w:r w:rsidRPr="00860786">
              <w:rPr>
                <w:rFonts w:ascii="Calibri" w:hAnsi="Calibri" w:cs="Calibri"/>
              </w:rPr>
              <w:t>'</w:t>
            </w:r>
          </w:p>
          <w:p w14:paraId="1A55F92B" w14:textId="2785330C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</w:t>
            </w:r>
            <w:r w:rsidR="0096544E" w:rsidRPr="00860786">
              <w:rPr>
                <w:rFonts w:ascii="Calibri" w:hAnsi="Calibri" w:cs="Calibri"/>
              </w:rPr>
              <w:t>joshua</w:t>
            </w:r>
            <w:r w:rsidRPr="00860786">
              <w:rPr>
                <w:rFonts w:ascii="Calibri" w:hAnsi="Calibri" w:cs="Calibri"/>
              </w:rPr>
              <w:t>@test.com'</w:t>
            </w:r>
          </w:p>
          <w:p w14:paraId="6F44B585" w14:textId="5DC19195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</w:t>
            </w:r>
            <w:proofErr w:type="spellStart"/>
            <w:r w:rsidR="0096544E" w:rsidRPr="00860786">
              <w:rPr>
                <w:rFonts w:ascii="Calibri" w:hAnsi="Calibri" w:cs="Calibri"/>
              </w:rPr>
              <w:t>Tecnico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39F4936C" w14:textId="46FFB2D1" w:rsidR="007510E0" w:rsidRPr="00860786" w:rsidRDefault="0096544E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</w:t>
            </w:r>
            <w:proofErr w:type="spellStart"/>
            <w:r w:rsidRPr="00860786">
              <w:rPr>
                <w:rFonts w:ascii="Calibri" w:hAnsi="Calibri" w:cs="Calibri"/>
              </w:rPr>
              <w:t>joshua</w:t>
            </w:r>
            <w:proofErr w:type="spellEnd"/>
            <w:r w:rsidR="007510E0" w:rsidRPr="00860786">
              <w:rPr>
                <w:rFonts w:ascii="Calibri" w:hAnsi="Calibri" w:cs="Calibri"/>
              </w:rPr>
              <w:t>'</w:t>
            </w:r>
          </w:p>
          <w:p w14:paraId="21ED55F9" w14:textId="77777777" w:rsidR="007510E0" w:rsidRPr="00860786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lastRenderedPageBreak/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'12345678'</w:t>
            </w:r>
          </w:p>
          <w:p w14:paraId="76C8637C" w14:textId="06B55CFE" w:rsidR="0096544E" w:rsidRPr="00860786" w:rsidRDefault="0096544E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>Especialidad: 'Ensamblador'</w:t>
            </w:r>
          </w:p>
        </w:tc>
      </w:tr>
      <w:tr w:rsidR="007510E0" w:rsidRPr="00860786" w14:paraId="475F92C4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EA1550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Requisito previo</w:t>
            </w:r>
          </w:p>
          <w:p w14:paraId="594061A6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5EEFC81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C599EE8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531ED0A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Code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tests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phpunit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7510E0" w:rsidRPr="00860786" w14:paraId="5FAF075B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8E45E4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51C09C1" w14:textId="3AD6E892" w:rsidR="007510E0" w:rsidRPr="00860786" w:rsidRDefault="007510E0" w:rsidP="00007142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</w:t>
            </w:r>
            <w:r w:rsidR="00007142" w:rsidRPr="00860786">
              <w:rPr>
                <w:rFonts w:ascii="Calibri" w:hAnsi="Calibri" w:cs="Calibri"/>
                <w:iCs/>
              </w:rPr>
              <w:t xml:space="preserve">, </w:t>
            </w:r>
            <w:r w:rsidRPr="00860786">
              <w:rPr>
                <w:rFonts w:ascii="Calibri" w:hAnsi="Calibri" w:cs="Calibri"/>
                <w:iCs/>
              </w:rPr>
              <w:t>en la tabla</w:t>
            </w:r>
            <w:r w:rsidR="00007142" w:rsidRPr="00860786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="00007142" w:rsidRPr="00860786">
              <w:rPr>
                <w:rFonts w:ascii="Calibri" w:hAnsi="Calibri" w:cs="Calibri"/>
                <w:iCs/>
              </w:rPr>
              <w:t>Tecnico</w:t>
            </w:r>
            <w:proofErr w:type="spellEnd"/>
            <w:r w:rsidR="00007142" w:rsidRPr="00860786">
              <w:rPr>
                <w:rFonts w:ascii="Calibri" w:hAnsi="Calibri" w:cs="Calibri"/>
                <w:iCs/>
              </w:rPr>
              <w:t xml:space="preserve"> y que tenga la especialidad definida</w:t>
            </w:r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7510E0" w:rsidRPr="00860786" w14:paraId="511FBD63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8BA0A85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74326FB2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DF408A2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5FC0A31" w14:textId="289DB86F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 y esté presente en ambas tablas</w:t>
            </w:r>
            <w:r w:rsidR="003B018A" w:rsidRPr="00860786">
              <w:rPr>
                <w:rFonts w:ascii="Calibri" w:hAnsi="Calibri" w:cs="Calibri"/>
                <w:color w:val="000000"/>
              </w:rPr>
              <w:t xml:space="preserve"> con la especialidad definida</w:t>
            </w:r>
            <w:r w:rsidRPr="00860786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510E0" w:rsidRPr="00860786" w14:paraId="15C77196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B152A9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BCF31D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7510E0" w:rsidRPr="00860786" w14:paraId="4D050563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5D3700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613B49E" w14:textId="77777777" w:rsidR="007510E0" w:rsidRPr="00860786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5D7023A5" w14:textId="38FFA0D1" w:rsidR="00772090" w:rsidRPr="00860786" w:rsidRDefault="00772090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30E35705" w14:textId="4FC55EEE" w:rsidR="00C015DA" w:rsidRPr="00860786" w:rsidRDefault="002D3FC1" w:rsidP="002D3FC1">
      <w:pPr>
        <w:jc w:val="center"/>
        <w:rPr>
          <w:rFonts w:ascii="Calibri" w:hAnsi="Calibri" w:cs="Calibri"/>
          <w:lang w:val="es-EC"/>
        </w:rPr>
      </w:pPr>
      <w:r w:rsidRPr="00860786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61D7B0F8" wp14:editId="3CF63267">
            <wp:extent cx="6120130" cy="59182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D809" w14:textId="090C117C" w:rsidR="0075483F" w:rsidRPr="00860786" w:rsidRDefault="0075483F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75483F" w:rsidRPr="00860786" w14:paraId="02EBE4F6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6188BCC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B7C420" w14:textId="0D21C563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CP-004</w:t>
            </w:r>
          </w:p>
        </w:tc>
      </w:tr>
      <w:tr w:rsidR="0075483F" w:rsidRPr="00860786" w14:paraId="5DAA4E27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EBB5C27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4CB1325" w14:textId="023B0C7F" w:rsidR="0075483F" w:rsidRPr="00860786" w:rsidRDefault="0075483F" w:rsidP="0075483F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Registrar usuario de contabilidad válido</w:t>
            </w:r>
          </w:p>
        </w:tc>
      </w:tr>
      <w:tr w:rsidR="0075483F" w:rsidRPr="00860786" w14:paraId="47E4CE13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9851498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73F0AC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75483F" w:rsidRPr="00860786" w14:paraId="492DA9E2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C295B5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56F5FC52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5DDBF24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6FA8A64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49BEEA7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D1F4BB9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4A89D86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3AFE2B0" w14:textId="1D6B0C31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 realiza el registro de un nuevo usuario de tipo contabilidad desde el modelo de usuario de prueba:</w:t>
            </w:r>
          </w:p>
          <w:p w14:paraId="1D985EF1" w14:textId="27081E47" w:rsidR="0075483F" w:rsidRPr="00860786" w:rsidRDefault="0075483F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</w:t>
            </w:r>
            <w:r w:rsidR="00B6211A" w:rsidRPr="00860786">
              <w:rPr>
                <w:rFonts w:ascii="Calibri" w:hAnsi="Calibri" w:cs="Calibri"/>
              </w:rPr>
              <w:t>0707070707</w:t>
            </w:r>
            <w:r w:rsidRPr="00860786">
              <w:rPr>
                <w:rFonts w:ascii="Calibri" w:hAnsi="Calibri" w:cs="Calibri"/>
              </w:rPr>
              <w:t>'</w:t>
            </w:r>
          </w:p>
          <w:p w14:paraId="797F17B1" w14:textId="436AF279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'Joel</w:t>
            </w:r>
            <w:r w:rsidR="0075483F" w:rsidRPr="00860786">
              <w:rPr>
                <w:rFonts w:ascii="Calibri" w:hAnsi="Calibri" w:cs="Calibri"/>
              </w:rPr>
              <w:t>'</w:t>
            </w:r>
          </w:p>
          <w:p w14:paraId="1BBCE0D5" w14:textId="5580FE5D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'Gabino</w:t>
            </w:r>
            <w:r w:rsidR="0075483F" w:rsidRPr="00860786">
              <w:rPr>
                <w:rFonts w:ascii="Calibri" w:hAnsi="Calibri" w:cs="Calibri"/>
              </w:rPr>
              <w:t>'</w:t>
            </w:r>
          </w:p>
          <w:p w14:paraId="380A04DA" w14:textId="720C0348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'joel</w:t>
            </w:r>
            <w:r w:rsidR="0075483F" w:rsidRPr="00860786">
              <w:rPr>
                <w:rFonts w:ascii="Calibri" w:hAnsi="Calibri" w:cs="Calibri"/>
              </w:rPr>
              <w:t>@test.com'</w:t>
            </w:r>
          </w:p>
          <w:p w14:paraId="7368DEE2" w14:textId="6169561E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'Contabilidad</w:t>
            </w:r>
            <w:r w:rsidR="0075483F" w:rsidRPr="00860786">
              <w:rPr>
                <w:rFonts w:ascii="Calibri" w:hAnsi="Calibri" w:cs="Calibri"/>
              </w:rPr>
              <w:t>'</w:t>
            </w:r>
          </w:p>
          <w:p w14:paraId="193B6D14" w14:textId="569F4B4F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lastRenderedPageBreak/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</w:t>
            </w:r>
            <w:proofErr w:type="spellStart"/>
            <w:r w:rsidRPr="00860786">
              <w:rPr>
                <w:rFonts w:ascii="Calibri" w:hAnsi="Calibri" w:cs="Calibri"/>
              </w:rPr>
              <w:t>joel</w:t>
            </w:r>
            <w:proofErr w:type="spellEnd"/>
            <w:r w:rsidR="0075483F" w:rsidRPr="00860786">
              <w:rPr>
                <w:rFonts w:ascii="Calibri" w:hAnsi="Calibri" w:cs="Calibri"/>
              </w:rPr>
              <w:t>'</w:t>
            </w:r>
          </w:p>
          <w:p w14:paraId="17D45E2D" w14:textId="392BCB2E" w:rsidR="0075483F" w:rsidRPr="00860786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</w:t>
            </w:r>
            <w:r w:rsidR="0075483F" w:rsidRPr="00860786">
              <w:rPr>
                <w:rFonts w:ascii="Calibri" w:hAnsi="Calibri" w:cs="Calibri"/>
              </w:rPr>
              <w:t>'</w:t>
            </w:r>
          </w:p>
        </w:tc>
      </w:tr>
      <w:tr w:rsidR="0075483F" w:rsidRPr="00860786" w14:paraId="4662D17B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DB0C27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Requisito previo</w:t>
            </w:r>
          </w:p>
          <w:p w14:paraId="296E3831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46E8BBE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F3A6A2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14C4794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Code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tests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phpunit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75483F" w:rsidRPr="00860786" w14:paraId="12ECBD97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80B37EB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16D2337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usuario.</w:t>
            </w:r>
          </w:p>
        </w:tc>
      </w:tr>
      <w:tr w:rsidR="0075483F" w:rsidRPr="00860786" w14:paraId="235588F0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31FDB5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5BDED6E7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EE74712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9E2746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obtenido.</w:t>
            </w:r>
          </w:p>
        </w:tc>
      </w:tr>
      <w:tr w:rsidR="0075483F" w:rsidRPr="00860786" w14:paraId="150590FF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373373B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61A9652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75483F" w:rsidRPr="00860786" w14:paraId="0D149EBC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1984BE0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AA37D8F" w14:textId="77777777" w:rsidR="0075483F" w:rsidRPr="00860786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42CFD1B4" w14:textId="7FC6657F" w:rsidR="0075483F" w:rsidRPr="00860786" w:rsidRDefault="0075483F" w:rsidP="0075483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bookmarkEnd w:id="27"/>
    <w:p w14:paraId="79A3F5B3" w14:textId="0BF5E4BB" w:rsidR="0075483F" w:rsidRPr="00860786" w:rsidRDefault="0075483F" w:rsidP="0075483F">
      <w:pPr>
        <w:jc w:val="center"/>
        <w:rPr>
          <w:rFonts w:ascii="Calibri" w:hAnsi="Calibri" w:cs="Calibri"/>
        </w:rPr>
      </w:pPr>
      <w:r w:rsidRPr="00860786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73549726" wp14:editId="648E5E63">
            <wp:extent cx="6120130" cy="59359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123" w14:textId="4D46E032" w:rsidR="0075483F" w:rsidRPr="00860786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FA4FD7D" w14:textId="6EC28479" w:rsidR="0075483F" w:rsidRPr="00860786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893F1C" w:rsidRPr="00860786" w14:paraId="7FB119B0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73E32C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0DED57F" w14:textId="7EBC9868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CP-005</w:t>
            </w:r>
          </w:p>
        </w:tc>
      </w:tr>
      <w:tr w:rsidR="00893F1C" w:rsidRPr="00860786" w14:paraId="2581C6B7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83369C0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6CD705" w14:textId="2F8C26F5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Registrar usuario administrador inválido</w:t>
            </w:r>
          </w:p>
        </w:tc>
      </w:tr>
      <w:tr w:rsidR="00893F1C" w:rsidRPr="00860786" w14:paraId="482883E6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EB12388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CAD1C6D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893F1C" w:rsidRPr="00860786" w14:paraId="02145562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558E399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4E2044A4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46F61C2C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AA3A098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254D48B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B6A8C7F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19CC03A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872D9C" w14:textId="2D7556C4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Se realiza el registro de un nuevo usuario de tipo administrador con datos existente desde el modelo de usuario de prueba:</w:t>
            </w:r>
          </w:p>
          <w:p w14:paraId="0DEDB0E3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'0909090909'</w:t>
            </w:r>
          </w:p>
          <w:p w14:paraId="72A7A790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'Jean'</w:t>
            </w:r>
          </w:p>
          <w:p w14:paraId="24D43ADF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'Castro'</w:t>
            </w:r>
          </w:p>
          <w:p w14:paraId="7CE344B7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'jean@test.com'</w:t>
            </w:r>
          </w:p>
          <w:p w14:paraId="35D01A2A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tipo: 'Administrador'</w:t>
            </w:r>
          </w:p>
          <w:p w14:paraId="0B889680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'jean'</w:t>
            </w:r>
          </w:p>
          <w:p w14:paraId="12026CCB" w14:textId="77777777" w:rsidR="00893F1C" w:rsidRPr="00860786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'12345678'</w:t>
            </w:r>
          </w:p>
        </w:tc>
      </w:tr>
      <w:tr w:rsidR="00893F1C" w:rsidRPr="00860786" w14:paraId="2EBCE304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1C3577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Requisito previo</w:t>
            </w:r>
          </w:p>
          <w:p w14:paraId="123BFE29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229232E7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B790BF" w14:textId="754EE4B4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EA8B8FC" w14:textId="0AEA7C80" w:rsidR="00377D4C" w:rsidRPr="00860786" w:rsidRDefault="00377D4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Que un usuario con los mismos datos ya esté registrado en la base de datos.</w:t>
            </w:r>
          </w:p>
          <w:p w14:paraId="6638DE81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Code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tests</w:t>
            </w:r>
            <w:proofErr w:type="spellEnd"/>
            <w:r w:rsidRPr="00860786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phpunit</w:t>
            </w:r>
            <w:proofErr w:type="spellEnd"/>
            <w:r w:rsidRPr="00860786">
              <w:rPr>
                <w:rFonts w:ascii="Calibri" w:hAnsi="Calibri" w:cs="Calibri"/>
                <w:iCs/>
              </w:rPr>
              <w:t>.</w:t>
            </w:r>
          </w:p>
        </w:tc>
      </w:tr>
      <w:tr w:rsidR="00893F1C" w:rsidRPr="00860786" w14:paraId="7C55D9D7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5DD65D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F57351" w14:textId="0AE37302" w:rsidR="00893F1C" w:rsidRPr="00860786" w:rsidRDefault="00893F1C" w:rsidP="00610463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Se espera que el usuario </w:t>
            </w:r>
            <w:r w:rsidR="00610463" w:rsidRPr="00860786">
              <w:rPr>
                <w:rFonts w:ascii="Calibri" w:hAnsi="Calibri" w:cs="Calibri"/>
                <w:iCs/>
              </w:rPr>
              <w:t xml:space="preserve">no </w:t>
            </w:r>
            <w:r w:rsidRPr="00860786">
              <w:rPr>
                <w:rFonts w:ascii="Calibri" w:hAnsi="Calibri" w:cs="Calibri"/>
                <w:iCs/>
              </w:rPr>
              <w:t xml:space="preserve">se registre en la base de datos y se obtenga </w:t>
            </w:r>
            <w:r w:rsidR="00610463" w:rsidRPr="00860786">
              <w:rPr>
                <w:rFonts w:ascii="Calibri" w:hAnsi="Calibri" w:cs="Calibri"/>
                <w:iCs/>
              </w:rPr>
              <w:t>el valor false.</w:t>
            </w:r>
          </w:p>
        </w:tc>
      </w:tr>
      <w:tr w:rsidR="00893F1C" w:rsidRPr="00860786" w14:paraId="1C150496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4931135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1907DAB9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D5EB516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555EA95" w14:textId="3ACAB3E3" w:rsidR="00893F1C" w:rsidRPr="00860786" w:rsidRDefault="0032223A" w:rsidP="009B707B">
            <w:pPr>
              <w:spacing w:line="720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No se registró el usuario y se devolvió del valor de false.</w:t>
            </w:r>
          </w:p>
        </w:tc>
      </w:tr>
      <w:tr w:rsidR="00893F1C" w:rsidRPr="00860786" w14:paraId="23DF8632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5DB9A5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FA7CFE6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893F1C" w:rsidRPr="00860786" w14:paraId="53603E70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12BE542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C06FE8E" w14:textId="77777777" w:rsidR="00893F1C" w:rsidRPr="00860786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37610FDE" w14:textId="5A308841" w:rsidR="0075483F" w:rsidRPr="00860786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2E7FC02" w14:textId="5427EB95" w:rsidR="0075483F" w:rsidRPr="00860786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  <w:r w:rsidRPr="00860786">
        <w:rPr>
          <w:rFonts w:ascii="Calibri" w:hAnsi="Calibri" w:cs="Calibri"/>
          <w:i/>
          <w:noProof/>
          <w:color w:val="0000FF"/>
          <w:lang w:eastAsia="es-ES"/>
        </w:rPr>
        <w:drawing>
          <wp:inline distT="0" distB="0" distL="0" distR="0" wp14:anchorId="10A6886A" wp14:editId="21B098A1">
            <wp:extent cx="4480560" cy="4379680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407" cy="43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A88B" w14:textId="77777777" w:rsidR="004272F3" w:rsidRPr="00860786" w:rsidRDefault="004272F3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854"/>
      </w:tblGrid>
      <w:tr w:rsidR="004272F3" w:rsidRPr="00860786" w14:paraId="1DEC25FB" w14:textId="77777777" w:rsidTr="00514E36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600006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Código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5EDC6B0" w14:textId="691C4061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CPU-006</w:t>
            </w:r>
          </w:p>
        </w:tc>
      </w:tr>
      <w:tr w:rsidR="004272F3" w:rsidRPr="00860786" w14:paraId="38BAF59F" w14:textId="77777777" w:rsidTr="00514E36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779D213" w14:textId="27904306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77CC5BE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Gestión de usuarios</w:t>
            </w:r>
          </w:p>
        </w:tc>
      </w:tr>
      <w:tr w:rsidR="004272F3" w:rsidRPr="00860786" w14:paraId="2CA59720" w14:textId="77777777" w:rsidTr="00514E36">
        <w:trPr>
          <w:trHeight w:val="447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6DA84E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4DEA67B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Registro de contraseña corta</w:t>
            </w:r>
          </w:p>
        </w:tc>
      </w:tr>
      <w:tr w:rsidR="004272F3" w:rsidRPr="00860786" w14:paraId="05D65DD8" w14:textId="77777777" w:rsidTr="00514E36">
        <w:trPr>
          <w:trHeight w:val="29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7A36351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225F937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1.0</w:t>
            </w:r>
          </w:p>
        </w:tc>
      </w:tr>
      <w:tr w:rsidR="004272F3" w:rsidRPr="00860786" w14:paraId="6A01B8E1" w14:textId="77777777" w:rsidTr="00514E36">
        <w:trPr>
          <w:trHeight w:val="615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BDAD70E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578E54D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4272F3" w:rsidRPr="00860786" w14:paraId="46991FDB" w14:textId="77777777" w:rsidTr="00514E36">
        <w:trPr>
          <w:trHeight w:val="143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798FFC9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0399A395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8252B46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4F9F35A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3F96BC9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2A8B851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DB3BB0A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31B50A4" w14:textId="20E9B45D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 debe validar el rechazo de contraseña menor a 8 caracteres en el registro de un nuevo usuario desde el modelo de usuario de prueba:</w:t>
            </w:r>
          </w:p>
          <w:p w14:paraId="69F16D88" w14:textId="5B66DABE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</w:t>
            </w:r>
            <w:r w:rsidR="001474BA" w:rsidRPr="00860786">
              <w:rPr>
                <w:rFonts w:ascii="Calibri" w:hAnsi="Calibri" w:cs="Calibri"/>
              </w:rPr>
              <w:t>1316789914</w:t>
            </w:r>
            <w:r w:rsidRPr="00860786">
              <w:rPr>
                <w:rFonts w:ascii="Calibri" w:hAnsi="Calibri" w:cs="Calibri"/>
              </w:rPr>
              <w:t>'</w:t>
            </w:r>
          </w:p>
          <w:p w14:paraId="6E03DEF5" w14:textId="58285ABF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nombre: </w:t>
            </w:r>
            <w:r w:rsidR="001474BA" w:rsidRPr="00860786">
              <w:rPr>
                <w:rFonts w:ascii="Calibri" w:hAnsi="Calibri" w:cs="Calibri"/>
              </w:rPr>
              <w:t>‘Edú’</w:t>
            </w:r>
          </w:p>
          <w:p w14:paraId="258D5411" w14:textId="1435C095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apellido: </w:t>
            </w:r>
            <w:r w:rsidR="001474BA" w:rsidRPr="00860786">
              <w:rPr>
                <w:rFonts w:ascii="Calibri" w:hAnsi="Calibri" w:cs="Calibri"/>
              </w:rPr>
              <w:t>‘Sabando</w:t>
            </w:r>
            <w:r w:rsidRPr="00860786">
              <w:rPr>
                <w:rFonts w:ascii="Calibri" w:hAnsi="Calibri" w:cs="Calibri"/>
              </w:rPr>
              <w:t>'</w:t>
            </w:r>
          </w:p>
          <w:p w14:paraId="39DEDBC7" w14:textId="4607BA2B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</w:t>
            </w:r>
            <w:r w:rsidR="001474BA" w:rsidRPr="00860786">
              <w:rPr>
                <w:rFonts w:ascii="Calibri" w:hAnsi="Calibri" w:cs="Calibri"/>
              </w:rPr>
              <w:t>esb@test.com</w:t>
            </w:r>
            <w:r w:rsidRPr="00860786">
              <w:rPr>
                <w:rFonts w:ascii="Calibri" w:hAnsi="Calibri" w:cs="Calibri"/>
              </w:rPr>
              <w:t>'</w:t>
            </w:r>
          </w:p>
          <w:p w14:paraId="35A245B3" w14:textId="18668BC4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</w:t>
            </w:r>
            <w:proofErr w:type="spellStart"/>
            <w:r w:rsidR="001474BA" w:rsidRPr="00860786">
              <w:rPr>
                <w:rFonts w:ascii="Calibri" w:hAnsi="Calibri" w:cs="Calibri"/>
              </w:rPr>
              <w:t>Logistica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2D58A6CA" w14:textId="5F4AC147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</w:t>
            </w:r>
            <w:proofErr w:type="spellStart"/>
            <w:r w:rsidR="001474BA" w:rsidRPr="00860786">
              <w:rPr>
                <w:rFonts w:ascii="Calibri" w:hAnsi="Calibri" w:cs="Calibri"/>
              </w:rPr>
              <w:t>esb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3D036727" w14:textId="140A4C5C" w:rsidR="004272F3" w:rsidRPr="00860786" w:rsidRDefault="004272F3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</w:t>
            </w:r>
            <w:r w:rsidR="001474BA" w:rsidRPr="00860786">
              <w:rPr>
                <w:rFonts w:ascii="Calibri" w:hAnsi="Calibri" w:cs="Calibri"/>
              </w:rPr>
              <w:t>45</w:t>
            </w:r>
            <w:r w:rsidRPr="00860786">
              <w:rPr>
                <w:rFonts w:ascii="Calibri" w:hAnsi="Calibri" w:cs="Calibri"/>
              </w:rPr>
              <w:t>'</w:t>
            </w:r>
          </w:p>
        </w:tc>
      </w:tr>
      <w:tr w:rsidR="004272F3" w:rsidRPr="00860786" w14:paraId="08A945D7" w14:textId="77777777" w:rsidTr="00514E36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5FB8A17" w14:textId="02B941E0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DED6E32" w14:textId="2F00518E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registrarUsuarioAdmin</w:t>
            </w:r>
            <w:proofErr w:type="spellEnd"/>
            <w:r w:rsidRPr="00860786">
              <w:rPr>
                <w:rFonts w:ascii="Calibri" w:hAnsi="Calibri" w:cs="Calibri"/>
                <w:iCs/>
              </w:rPr>
              <w:t>() con contraseña inválida</w:t>
            </w:r>
          </w:p>
        </w:tc>
      </w:tr>
      <w:tr w:rsidR="004272F3" w:rsidRPr="00860786" w14:paraId="6AC35383" w14:textId="77777777" w:rsidTr="00514E36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B67E27B" w14:textId="233E8775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</w:t>
            </w:r>
            <w:r w:rsidR="003B24A7" w:rsidRPr="00860786">
              <w:rPr>
                <w:rFonts w:ascii="Calibri" w:hAnsi="Calibri" w:cs="Calibri"/>
                <w:b/>
                <w:bCs/>
                <w:color w:val="374151"/>
              </w:rPr>
              <w:t>t</w:t>
            </w:r>
            <w:r w:rsidRPr="00860786">
              <w:rPr>
                <w:rFonts w:ascii="Calibri" w:hAnsi="Calibri" w:cs="Calibri"/>
                <w:b/>
                <w:bCs/>
                <w:color w:val="374151"/>
              </w:rPr>
              <w:t>o</w:t>
            </w:r>
          </w:p>
          <w:p w14:paraId="5B68854A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3CE446B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4E3AA94" w14:textId="77777777" w:rsidR="004272F3" w:rsidRPr="00860786" w:rsidRDefault="004272F3" w:rsidP="00D817A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ACCION: Preparar datos con contraseña de 5 caracteres.</w:t>
            </w:r>
          </w:p>
          <w:p w14:paraId="42E41A9A" w14:textId="77777777" w:rsidR="004272F3" w:rsidRPr="00860786" w:rsidRDefault="004272F3" w:rsidP="00D817A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ACCION: Invocar método de registro.</w:t>
            </w:r>
          </w:p>
          <w:p w14:paraId="1139A032" w14:textId="3DC396E4" w:rsidR="004272F3" w:rsidRPr="00860786" w:rsidRDefault="004272F3" w:rsidP="00D817A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ACCION: Capturar excepción lanzada.</w:t>
            </w:r>
          </w:p>
        </w:tc>
      </w:tr>
      <w:tr w:rsidR="004272F3" w:rsidRPr="00860786" w14:paraId="5065C8DF" w14:textId="77777777" w:rsidTr="00514E36">
        <w:trPr>
          <w:trHeight w:val="34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267AF04" w14:textId="1FD03824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EB211E8" w14:textId="3020AB34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No aplica</w:t>
            </w:r>
          </w:p>
        </w:tc>
      </w:tr>
      <w:tr w:rsidR="004272F3" w:rsidRPr="00860786" w14:paraId="6D205766" w14:textId="77777777" w:rsidTr="00514E36">
        <w:trPr>
          <w:trHeight w:val="38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BD7F9D0" w14:textId="6AA1C5A3" w:rsidR="004272F3" w:rsidRPr="00860786" w:rsidRDefault="00724C6A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5797827E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A760532" w14:textId="77777777" w:rsidR="004272F3" w:rsidRPr="00860786" w:rsidRDefault="004272F3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CB23ECF" w14:textId="00FBAE44" w:rsidR="004272F3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El mensaje de error debe indicar: “la contraseña debe tener al menos 8 caracteres”</w:t>
            </w:r>
          </w:p>
        </w:tc>
      </w:tr>
      <w:tr w:rsidR="003B24A7" w:rsidRPr="00860786" w14:paraId="77D6272C" w14:textId="77777777" w:rsidTr="00514E36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D2DCB5" w14:textId="0428BCB7" w:rsidR="003B24A7" w:rsidRPr="00860786" w:rsidRDefault="00FF7EA5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669E72B" w14:textId="089C7F09" w:rsidR="003B24A7" w:rsidRPr="00860786" w:rsidRDefault="00FF7EA5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Mecanismo de validación implementado</w:t>
            </w:r>
          </w:p>
        </w:tc>
      </w:tr>
      <w:tr w:rsidR="004272F3" w:rsidRPr="00860786" w14:paraId="2DBBFFE5" w14:textId="77777777" w:rsidTr="00514E36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CC5D9D8" w14:textId="5C714EAE" w:rsidR="004272F3" w:rsidRPr="00860786" w:rsidRDefault="00724C6A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D42FBA1" w14:textId="333B8A03" w:rsidR="004272F3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Servicio de usuarios inicializado.</w:t>
            </w:r>
          </w:p>
        </w:tc>
      </w:tr>
      <w:tr w:rsidR="00724C6A" w:rsidRPr="00860786" w14:paraId="221D47AD" w14:textId="77777777" w:rsidTr="00514E36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8F58A6E" w14:textId="59DD2707" w:rsidR="00724C6A" w:rsidRPr="00860786" w:rsidRDefault="00724C6A" w:rsidP="00724C6A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ECC63CC" w14:textId="142F0EFD" w:rsidR="00724C6A" w:rsidRPr="00860786" w:rsidRDefault="00724C6A" w:rsidP="00724C6A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Ningún registro creado en la base de datos.</w:t>
            </w:r>
          </w:p>
        </w:tc>
      </w:tr>
      <w:tr w:rsidR="00724C6A" w:rsidRPr="00860786" w14:paraId="37D4F88A" w14:textId="77777777" w:rsidTr="00514E36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8538506" w14:textId="025F8316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3A8A934" w14:textId="77777777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Register</w:t>
            </w:r>
            <w:proofErr w:type="spellEnd"/>
            <w:r w:rsidRPr="00860786">
              <w:rPr>
                <w:rFonts w:ascii="Calibri" w:hAnsi="Calibri" w:cs="Calibri"/>
                <w:i/>
                <w:color w:val="000000"/>
              </w:rPr>
              <w:t>.</w:t>
            </w:r>
          </w:p>
          <w:p w14:paraId="17231478" w14:textId="4F741724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RegistrarUsuarioAdmin</w:t>
            </w:r>
            <w:proofErr w:type="spellEnd"/>
            <w:r w:rsidRPr="00860786">
              <w:rPr>
                <w:rFonts w:ascii="Calibri" w:hAnsi="Calibri" w:cs="Calibri"/>
                <w:i/>
                <w:color w:val="000000"/>
              </w:rPr>
              <w:t>.</w:t>
            </w:r>
          </w:p>
        </w:tc>
      </w:tr>
      <w:tr w:rsidR="00724C6A" w:rsidRPr="00860786" w14:paraId="15B5BC71" w14:textId="77777777" w:rsidTr="00514E36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A3D39B6" w14:textId="32E3D72A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9DBF0E7" w14:textId="01C9C2A9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Requisito funcional 02</w:t>
            </w:r>
          </w:p>
        </w:tc>
      </w:tr>
      <w:tr w:rsidR="00724C6A" w:rsidRPr="00860786" w14:paraId="25AF8E75" w14:textId="77777777" w:rsidTr="00514E36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A8D89D1" w14:textId="15D3E056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2ECE8E7" w14:textId="7C5211B0" w:rsidR="00724C6A" w:rsidRPr="00860786" w:rsidRDefault="00724C6A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09E616A9" w14:textId="5B001AAC" w:rsidR="001474BA" w:rsidRPr="00860786" w:rsidRDefault="001474BA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2E0C2B0D" w14:textId="0C8B0927" w:rsidR="001474BA" w:rsidRPr="00860786" w:rsidRDefault="00842A76" w:rsidP="001474BA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lastRenderedPageBreak/>
        <w:drawing>
          <wp:inline distT="0" distB="0" distL="0" distR="0" wp14:anchorId="4CEAD3F1" wp14:editId="68C00CA3">
            <wp:extent cx="6120130" cy="35083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C19E" w14:textId="04FC7274" w:rsidR="007057DA" w:rsidRPr="00860786" w:rsidRDefault="007057DA" w:rsidP="001474BA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5750389F" wp14:editId="0F30B06E">
            <wp:extent cx="6120130" cy="29635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2100" b="-1"/>
                    <a:stretch/>
                  </pic:blipFill>
                  <pic:spPr bwMode="auto">
                    <a:xfrm>
                      <a:off x="0" y="0"/>
                      <a:ext cx="6120130" cy="29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F8D1A" w14:textId="46950ACB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5ECBDA3F" w14:textId="4D808E2F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57DB7F1C" w14:textId="1AA82D71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0E3FA7A" w14:textId="050CFD87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5E66EA66" w14:textId="2D3B3A66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543C31BF" w14:textId="3E07B9D6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19CC80F" w14:textId="56626219" w:rsidR="00584423" w:rsidRPr="00860786" w:rsidRDefault="00584423" w:rsidP="00D817A9">
      <w:pPr>
        <w:pStyle w:val="Ttulo3"/>
        <w:numPr>
          <w:ilvl w:val="2"/>
          <w:numId w:val="18"/>
        </w:numPr>
        <w:rPr>
          <w:rFonts w:ascii="Calibri" w:hAnsi="Calibri" w:cs="Calibri"/>
          <w:sz w:val="24"/>
          <w:szCs w:val="24"/>
        </w:rPr>
      </w:pPr>
      <w:bookmarkStart w:id="28" w:name="_Toc197482935"/>
      <w:r w:rsidRPr="00860786">
        <w:rPr>
          <w:rFonts w:ascii="Calibri" w:hAnsi="Calibri" w:cs="Calibri"/>
          <w:sz w:val="24"/>
          <w:szCs w:val="24"/>
        </w:rPr>
        <w:t>Módulo de gestión de usuario: Administrador del sistema</w:t>
      </w:r>
      <w:bookmarkEnd w:id="28"/>
      <w:r w:rsidRPr="00860786">
        <w:rPr>
          <w:rFonts w:ascii="Calibri" w:hAnsi="Calibri" w:cs="Calibri"/>
          <w:sz w:val="24"/>
          <w:szCs w:val="24"/>
        </w:rPr>
        <w:t xml:space="preserve"> </w:t>
      </w:r>
    </w:p>
    <w:p w14:paraId="49712D3E" w14:textId="15E18FF3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95C0A63" w14:textId="77777777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474C644" w14:textId="0109C8A5" w:rsidR="00B32080" w:rsidRPr="00860786" w:rsidRDefault="00B32080" w:rsidP="001474BA">
      <w:pPr>
        <w:spacing w:line="276" w:lineRule="auto"/>
        <w:jc w:val="both"/>
        <w:rPr>
          <w:rFonts w:ascii="Calibri" w:hAnsi="Calibri" w:cs="Calibri"/>
          <w:b/>
        </w:rPr>
      </w:pPr>
      <w:r w:rsidRPr="00860786">
        <w:rPr>
          <w:rFonts w:ascii="Calibri" w:hAnsi="Calibri" w:cs="Calibri"/>
          <w:b/>
        </w:rPr>
        <w:t>Pruebas de integración</w:t>
      </w:r>
    </w:p>
    <w:p w14:paraId="4C038B5B" w14:textId="3F060710" w:rsidR="004272F3" w:rsidRPr="00860786" w:rsidRDefault="004272F3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854"/>
      </w:tblGrid>
      <w:tr w:rsidR="00763589" w:rsidRPr="00860786" w14:paraId="6D4285E4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A7D2A33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EC8ED40" w14:textId="7594514E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</w:t>
            </w:r>
            <w:r w:rsidR="00B32080" w:rsidRPr="00860786">
              <w:rPr>
                <w:rFonts w:ascii="Calibri" w:hAnsi="Calibri" w:cs="Calibri"/>
                <w:b/>
                <w:bCs/>
                <w:color w:val="000000" w:themeColor="text1"/>
              </w:rPr>
              <w:t>I</w:t>
            </w: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-00</w:t>
            </w:r>
            <w:r w:rsidR="00C87430" w:rsidRPr="00860786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</w:p>
        </w:tc>
      </w:tr>
      <w:tr w:rsidR="00763589" w:rsidRPr="00860786" w14:paraId="20A51A70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C176D45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9C7CA35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Gestión de usuarios</w:t>
            </w:r>
          </w:p>
        </w:tc>
      </w:tr>
      <w:tr w:rsidR="00763589" w:rsidRPr="00860786" w14:paraId="1A2FDA95" w14:textId="77777777" w:rsidTr="00E129B5">
        <w:trPr>
          <w:trHeight w:val="447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8F40397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43AADF1" w14:textId="3F60BF59" w:rsidR="00763589" w:rsidRPr="00860786" w:rsidRDefault="00B32080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Eliminación de usuario con registros relacionados</w:t>
            </w:r>
          </w:p>
        </w:tc>
      </w:tr>
      <w:tr w:rsidR="00763589" w:rsidRPr="00860786" w14:paraId="66E10921" w14:textId="77777777" w:rsidTr="00E129B5">
        <w:trPr>
          <w:trHeight w:val="29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8E14C6A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63D4085" w14:textId="07BE3003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</w:t>
            </w:r>
            <w:r w:rsidR="00B32080" w:rsidRPr="00860786">
              <w:rPr>
                <w:rFonts w:ascii="Calibri" w:hAnsi="Calibri" w:cs="Calibri"/>
                <w:i/>
                <w:color w:val="000000"/>
              </w:rPr>
              <w:t>1</w:t>
            </w:r>
          </w:p>
        </w:tc>
      </w:tr>
      <w:tr w:rsidR="00763589" w:rsidRPr="00860786" w14:paraId="6AC9B704" w14:textId="77777777" w:rsidTr="00E129B5">
        <w:trPr>
          <w:trHeight w:val="40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2281685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6F4DCDC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763589" w:rsidRPr="00860786" w14:paraId="35CC4CF1" w14:textId="77777777" w:rsidTr="00E129B5">
        <w:trPr>
          <w:trHeight w:val="143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77EFF26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3E0F47D2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B431628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7B5F8B1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B125106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8BB5242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54F8A38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206E7F5" w14:textId="77777777" w:rsidR="00B32080" w:rsidRPr="00860786" w:rsidRDefault="00B32080" w:rsidP="00B32080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Validar que el sistema rechace la eliminación de un usuario que tiene registros relacionados (dependencias), como máquinas asignadas, y que mantenga los datos intactos.</w:t>
            </w:r>
          </w:p>
          <w:p w14:paraId="6B47B978" w14:textId="14DA9F5E" w:rsidR="00763589" w:rsidRPr="00860786" w:rsidRDefault="00763589" w:rsidP="00D817A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</w:t>
            </w:r>
            <w:r w:rsidR="00A6506E" w:rsidRPr="00860786">
              <w:rPr>
                <w:rFonts w:ascii="Calibri" w:hAnsi="Calibri" w:cs="Calibri"/>
              </w:rPr>
              <w:t>1234567890</w:t>
            </w:r>
            <w:r w:rsidRPr="00860786">
              <w:rPr>
                <w:rFonts w:ascii="Calibri" w:hAnsi="Calibri" w:cs="Calibri"/>
              </w:rPr>
              <w:t>'</w:t>
            </w:r>
          </w:p>
          <w:p w14:paraId="39A3312C" w14:textId="711380D9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‘</w:t>
            </w:r>
            <w:proofErr w:type="spellStart"/>
            <w:r w:rsidR="00A6506E" w:rsidRPr="00860786">
              <w:rPr>
                <w:rFonts w:ascii="Calibri" w:hAnsi="Calibri" w:cs="Calibri"/>
              </w:rPr>
              <w:t>Tecnico</w:t>
            </w:r>
            <w:proofErr w:type="spellEnd"/>
            <w:r w:rsidRPr="00860786">
              <w:rPr>
                <w:rFonts w:ascii="Calibri" w:hAnsi="Calibri" w:cs="Calibri"/>
              </w:rPr>
              <w:t>’</w:t>
            </w:r>
          </w:p>
          <w:p w14:paraId="44A23322" w14:textId="7798CA76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‘</w:t>
            </w:r>
            <w:proofErr w:type="spellStart"/>
            <w:r w:rsidR="003B24A7" w:rsidRPr="00860786">
              <w:rPr>
                <w:rFonts w:ascii="Calibri" w:hAnsi="Calibri" w:cs="Calibri"/>
              </w:rPr>
              <w:t>Cast</w:t>
            </w:r>
            <w:proofErr w:type="spellEnd"/>
            <w:r w:rsidR="003B24A7" w:rsidRPr="00860786">
              <w:rPr>
                <w:rFonts w:ascii="Calibri" w:hAnsi="Calibri" w:cs="Calibri"/>
              </w:rPr>
              <w:t>’</w:t>
            </w:r>
          </w:p>
          <w:p w14:paraId="1D908A80" w14:textId="0F569686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</w:t>
            </w:r>
            <w:r w:rsidR="00A6506E" w:rsidRPr="00860786">
              <w:rPr>
                <w:rFonts w:ascii="Calibri" w:hAnsi="Calibri" w:cs="Calibri"/>
              </w:rPr>
              <w:t>tecnico@test.com’</w:t>
            </w:r>
          </w:p>
          <w:p w14:paraId="4D1E2099" w14:textId="579D7D24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</w:t>
            </w:r>
            <w:proofErr w:type="spellStart"/>
            <w:r w:rsidR="003B24A7" w:rsidRPr="00860786">
              <w:rPr>
                <w:rFonts w:ascii="Calibri" w:hAnsi="Calibri" w:cs="Calibri"/>
              </w:rPr>
              <w:t>Tecnico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4FD6AA17" w14:textId="58DB144F" w:rsidR="003B24A7" w:rsidRPr="00860786" w:rsidRDefault="003B24A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especialidad: ‘Ensamblador’</w:t>
            </w:r>
          </w:p>
          <w:p w14:paraId="17D56E18" w14:textId="38C2CBEB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</w:t>
            </w:r>
            <w:r w:rsidR="003B24A7" w:rsidRPr="00860786">
              <w:rPr>
                <w:rFonts w:ascii="Calibri" w:hAnsi="Calibri" w:cs="Calibri"/>
              </w:rPr>
              <w:t>tecnico05</w:t>
            </w:r>
            <w:r w:rsidRPr="00860786">
              <w:rPr>
                <w:rFonts w:ascii="Calibri" w:hAnsi="Calibri" w:cs="Calibri"/>
              </w:rPr>
              <w:t>'</w:t>
            </w:r>
          </w:p>
          <w:p w14:paraId="71ED4065" w14:textId="49B5654D" w:rsidR="00763589" w:rsidRPr="00860786" w:rsidRDefault="0076358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</w:t>
            </w:r>
            <w:r w:rsidR="003B24A7" w:rsidRPr="00860786">
              <w:rPr>
                <w:rFonts w:ascii="Calibri" w:hAnsi="Calibri" w:cs="Calibri"/>
              </w:rPr>
              <w:t>678</w:t>
            </w:r>
            <w:r w:rsidRPr="00860786">
              <w:rPr>
                <w:rFonts w:ascii="Calibri" w:hAnsi="Calibri" w:cs="Calibri"/>
              </w:rPr>
              <w:t>'</w:t>
            </w:r>
          </w:p>
        </w:tc>
      </w:tr>
      <w:tr w:rsidR="00763589" w:rsidRPr="00860786" w14:paraId="65621A97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9B082E7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39AD175" w14:textId="762DF411" w:rsidR="00763589" w:rsidRPr="00860786" w:rsidRDefault="003B24A7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eliminarUsuario</w:t>
            </w:r>
            <w:proofErr w:type="spellEnd"/>
            <w:r w:rsidRPr="00860786">
              <w:rPr>
                <w:rFonts w:ascii="Calibri" w:hAnsi="Calibri" w:cs="Calibri"/>
                <w:iCs/>
              </w:rPr>
              <w:t>($id).</w:t>
            </w:r>
          </w:p>
        </w:tc>
      </w:tr>
      <w:tr w:rsidR="00763589" w:rsidRPr="00860786" w14:paraId="61022521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FA30FAF" w14:textId="151B1C3E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</w:t>
            </w:r>
            <w:r w:rsidR="007E7245" w:rsidRPr="00860786">
              <w:rPr>
                <w:rFonts w:ascii="Calibri" w:hAnsi="Calibri" w:cs="Calibri"/>
                <w:b/>
                <w:bCs/>
                <w:color w:val="374151"/>
              </w:rPr>
              <w:t>t</w:t>
            </w:r>
            <w:r w:rsidRPr="00860786">
              <w:rPr>
                <w:rFonts w:ascii="Calibri" w:hAnsi="Calibri" w:cs="Calibri"/>
                <w:b/>
                <w:bCs/>
                <w:color w:val="374151"/>
              </w:rPr>
              <w:t>o</w:t>
            </w:r>
          </w:p>
          <w:p w14:paraId="2D9D9DF1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2C0F9A6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E22EF9C" w14:textId="52E749E4" w:rsidR="003B24A7" w:rsidRPr="00860786" w:rsidRDefault="003B24A7" w:rsidP="00D817A9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ACCIÓN: Crear un usuario técnico (ej. tipo "Técnico") mediante el servicio de usuario: </w:t>
            </w:r>
            <w:proofErr w:type="spellStart"/>
            <w:proofErr w:type="gramStart"/>
            <w:r w:rsidRPr="00860786">
              <w:rPr>
                <w:rFonts w:ascii="Calibri" w:hAnsi="Calibri" w:cs="Calibri"/>
                <w:iCs/>
              </w:rPr>
              <w:t>registrarUsuario</w:t>
            </w:r>
            <w:proofErr w:type="spellEnd"/>
            <w:r w:rsidRPr="00860786">
              <w:rPr>
                <w:rFonts w:ascii="Calibri" w:hAnsi="Calibri" w:cs="Calibri"/>
                <w:iCs/>
              </w:rPr>
              <w:t>(</w:t>
            </w:r>
            <w:proofErr w:type="gramEnd"/>
            <w:r w:rsidRPr="00860786">
              <w:rPr>
                <w:rFonts w:ascii="Calibri" w:hAnsi="Calibri" w:cs="Calibri"/>
                <w:iCs/>
              </w:rPr>
              <w:t>).</w:t>
            </w:r>
          </w:p>
          <w:p w14:paraId="6D9802D2" w14:textId="42665F7C" w:rsidR="003B24A7" w:rsidRPr="00860786" w:rsidRDefault="003B24A7" w:rsidP="00D817A9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ACCIÓN: Asignar registros relacionados (ej. registrar una máquina asociada al técnico como ensamblador y comprobador).</w:t>
            </w:r>
          </w:p>
          <w:p w14:paraId="5302B61C" w14:textId="3D1DC701" w:rsidR="003B24A7" w:rsidRPr="00860786" w:rsidRDefault="003B24A7" w:rsidP="00D817A9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ACCIÓN: Invocar el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eliminarUsuario</w:t>
            </w:r>
            <w:proofErr w:type="spellEnd"/>
            <w:r w:rsidRPr="00860786">
              <w:rPr>
                <w:rFonts w:ascii="Calibri" w:hAnsi="Calibri" w:cs="Calibri"/>
                <w:iCs/>
              </w:rPr>
              <w:t>($id) para intentar eliminarlo.</w:t>
            </w:r>
          </w:p>
          <w:p w14:paraId="713A731A" w14:textId="71FE7010" w:rsidR="003B24A7" w:rsidRPr="00860786" w:rsidRDefault="003B24A7" w:rsidP="00D817A9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ACCIÓN: Capturar la excepción y verificar que el mensaje indique: "No se puede eliminar el usuario porque tiene máquinas asignadas".</w:t>
            </w:r>
          </w:p>
          <w:p w14:paraId="55D82B4E" w14:textId="6A5E9F9C" w:rsidR="00763589" w:rsidRPr="00860786" w:rsidRDefault="003B24A7" w:rsidP="00D817A9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ACCIÓN: Confirmar que el usuario y la máquina aún existen en la base de datos.</w:t>
            </w:r>
          </w:p>
        </w:tc>
      </w:tr>
      <w:tr w:rsidR="00763589" w:rsidRPr="00860786" w14:paraId="45614688" w14:textId="77777777" w:rsidTr="00E129B5">
        <w:trPr>
          <w:trHeight w:val="34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573C01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C5CDA63" w14:textId="77777777" w:rsidR="00763589" w:rsidRPr="00860786" w:rsidRDefault="003B24A7" w:rsidP="003B24A7">
            <w:pPr>
              <w:spacing w:line="276" w:lineRule="auto"/>
              <w:ind w:left="360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4a ACCION: “Eliminado exitosamente”.</w:t>
            </w:r>
          </w:p>
          <w:p w14:paraId="6FA5C41C" w14:textId="5D07C5B7" w:rsidR="003B24A7" w:rsidRPr="00860786" w:rsidRDefault="003B24A7" w:rsidP="003B24A7">
            <w:pPr>
              <w:spacing w:line="276" w:lineRule="auto"/>
              <w:ind w:left="360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5ª ACCION: Actualizar la base de datos. </w:t>
            </w:r>
          </w:p>
        </w:tc>
      </w:tr>
      <w:tr w:rsidR="00763589" w:rsidRPr="00860786" w14:paraId="7072D761" w14:textId="77777777" w:rsidTr="00E129B5">
        <w:trPr>
          <w:trHeight w:val="38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FDB99A9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66A2C275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D0AE916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9C97A7" w14:textId="6ABB2563" w:rsidR="00763589" w:rsidRPr="00860786" w:rsidRDefault="003B24A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El mensaje de error debe indicar la causa: usuario con datos relacionados no puede ser eliminado.</w:t>
            </w:r>
          </w:p>
        </w:tc>
      </w:tr>
      <w:tr w:rsidR="00FF7EA5" w:rsidRPr="00860786" w14:paraId="0ADC3196" w14:textId="77777777" w:rsidTr="00E129B5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37FA89" w14:textId="7CC22BEE" w:rsidR="00FF7EA5" w:rsidRPr="00860786" w:rsidRDefault="00FF7EA5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093381A" w14:textId="071FAC2B" w:rsidR="00FF7EA5" w:rsidRPr="00860786" w:rsidRDefault="007E7245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No aplica</w:t>
            </w:r>
          </w:p>
        </w:tc>
      </w:tr>
      <w:tr w:rsidR="00763589" w:rsidRPr="00860786" w14:paraId="083C4A56" w14:textId="77777777" w:rsidTr="00E129B5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0BD8BDE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CFD261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Servicio de usuarios inicializado.</w:t>
            </w:r>
          </w:p>
          <w:p w14:paraId="02AB7F38" w14:textId="017977B3" w:rsidR="007E7245" w:rsidRPr="00860786" w:rsidRDefault="007E7245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lastRenderedPageBreak/>
              <w:t>Servicio de administrador inicializado.</w:t>
            </w:r>
          </w:p>
        </w:tc>
      </w:tr>
      <w:tr w:rsidR="00763589" w:rsidRPr="00860786" w14:paraId="26DFAD94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BFC6CB1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Post-condiciones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DE28A47" w14:textId="47F70B0B" w:rsidR="00763589" w:rsidRPr="00860786" w:rsidRDefault="007E7245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No se crea ningún registro en la base de datos</w:t>
            </w:r>
          </w:p>
        </w:tc>
      </w:tr>
      <w:tr w:rsidR="00763589" w:rsidRPr="00860786" w14:paraId="719953C9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E12DF8E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5448B1B" w14:textId="074D36E4" w:rsidR="00763589" w:rsidRPr="00860786" w:rsidRDefault="007E7245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ConsultarUsuario</w:t>
            </w:r>
            <w:proofErr w:type="spellEnd"/>
          </w:p>
        </w:tc>
      </w:tr>
      <w:tr w:rsidR="00763589" w:rsidRPr="00860786" w14:paraId="5136B112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8B76417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E878CF1" w14:textId="4A8E293F" w:rsidR="00763589" w:rsidRPr="00860786" w:rsidRDefault="007E7245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763589" w:rsidRPr="00860786" w14:paraId="4649FFB0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A33F03B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593E876" w14:textId="77777777" w:rsidR="00763589" w:rsidRPr="00860786" w:rsidRDefault="0076358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6549C4F4" w14:textId="72750839" w:rsidR="004272F3" w:rsidRPr="00860786" w:rsidRDefault="004272F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0EC96D85" w14:textId="607B2FB3" w:rsidR="00FB09D2" w:rsidRPr="00860786" w:rsidRDefault="00FB09D2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8E129F3" w14:textId="07A999DE" w:rsidR="00B32080" w:rsidRPr="00860786" w:rsidRDefault="00842A76" w:rsidP="00B32080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10809478" wp14:editId="0FA1D7FD">
            <wp:extent cx="6120130" cy="47250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9BA2" w14:textId="232580A5" w:rsidR="00FB09D2" w:rsidRPr="00860786" w:rsidRDefault="00B32080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lastRenderedPageBreak/>
        <w:drawing>
          <wp:inline distT="0" distB="0" distL="0" distR="0" wp14:anchorId="258CF899" wp14:editId="11591FCC">
            <wp:extent cx="5353050" cy="2814267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013" cy="28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01DF" w14:textId="50E5B03C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51F1D49E" w14:textId="77777777" w:rsidR="00791237" w:rsidRPr="00860786" w:rsidRDefault="0079123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854"/>
      </w:tblGrid>
      <w:tr w:rsidR="00791237" w:rsidRPr="00860786" w14:paraId="3BD79611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C7F1FC2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3F22739" w14:textId="22DD0189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</w:t>
            </w:r>
            <w:r w:rsidR="00C87430" w:rsidRPr="00860786">
              <w:rPr>
                <w:rFonts w:ascii="Calibri" w:hAnsi="Calibri" w:cs="Calibri"/>
                <w:b/>
                <w:bCs/>
                <w:color w:val="000000" w:themeColor="text1"/>
              </w:rPr>
              <w:t>7</w:t>
            </w:r>
          </w:p>
        </w:tc>
      </w:tr>
      <w:tr w:rsidR="00791237" w:rsidRPr="00860786" w14:paraId="68DBAAF9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8A4D447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6709A49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Gestión de usuarios</w:t>
            </w:r>
          </w:p>
        </w:tc>
      </w:tr>
      <w:tr w:rsidR="00791237" w:rsidRPr="00860786" w14:paraId="204B1A5C" w14:textId="77777777" w:rsidTr="00E129B5">
        <w:trPr>
          <w:trHeight w:val="447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E3B0519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3F6679" w14:textId="04506123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Búsqueda de usuario inexistente</w:t>
            </w:r>
          </w:p>
        </w:tc>
      </w:tr>
      <w:tr w:rsidR="00791237" w:rsidRPr="00860786" w14:paraId="1351098C" w14:textId="77777777" w:rsidTr="00E129B5">
        <w:trPr>
          <w:trHeight w:val="29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C3EEC32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4F843E3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791237" w:rsidRPr="00860786" w14:paraId="399B3FB5" w14:textId="77777777" w:rsidTr="00E129B5">
        <w:trPr>
          <w:trHeight w:val="40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6E80E89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F826CF8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791237" w:rsidRPr="00860786" w14:paraId="47160543" w14:textId="77777777" w:rsidTr="00E129B5">
        <w:trPr>
          <w:trHeight w:val="143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3E7E5E3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426AF4DB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C4042AA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84A23B6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7F48E08B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9DB3620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59B82664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2C08139" w14:textId="77777777" w:rsidR="00791237" w:rsidRPr="00860786" w:rsidRDefault="00791237" w:rsidP="00791237">
            <w:pPr>
              <w:spacing w:line="276" w:lineRule="auto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</w:rPr>
              <w:t>Validar excepción al buscar usuario no existente</w:t>
            </w:r>
          </w:p>
          <w:p w14:paraId="5760E2BB" w14:textId="00297D81" w:rsidR="00791237" w:rsidRPr="00860786" w:rsidRDefault="00791237" w:rsidP="00D817A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ci: '1234567890'</w:t>
            </w:r>
          </w:p>
          <w:p w14:paraId="3AE6F640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nombre: ‘</w:t>
            </w:r>
            <w:proofErr w:type="spellStart"/>
            <w:r w:rsidRPr="00860786">
              <w:rPr>
                <w:rFonts w:ascii="Calibri" w:hAnsi="Calibri" w:cs="Calibri"/>
              </w:rPr>
              <w:t>Tecnico</w:t>
            </w:r>
            <w:proofErr w:type="spellEnd"/>
            <w:r w:rsidRPr="00860786">
              <w:rPr>
                <w:rFonts w:ascii="Calibri" w:hAnsi="Calibri" w:cs="Calibri"/>
              </w:rPr>
              <w:t>’</w:t>
            </w:r>
          </w:p>
          <w:p w14:paraId="4981D8AE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apellido: ‘</w:t>
            </w:r>
            <w:proofErr w:type="spellStart"/>
            <w:r w:rsidRPr="00860786">
              <w:rPr>
                <w:rFonts w:ascii="Calibri" w:hAnsi="Calibri" w:cs="Calibri"/>
              </w:rPr>
              <w:t>Cast</w:t>
            </w:r>
            <w:proofErr w:type="spellEnd"/>
            <w:r w:rsidRPr="00860786">
              <w:rPr>
                <w:rFonts w:ascii="Calibri" w:hAnsi="Calibri" w:cs="Calibri"/>
              </w:rPr>
              <w:t>’</w:t>
            </w:r>
          </w:p>
          <w:p w14:paraId="1562667A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email: 'tecnico@test.com’</w:t>
            </w:r>
          </w:p>
          <w:p w14:paraId="7B0212EF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tipo: '</w:t>
            </w:r>
            <w:proofErr w:type="spellStart"/>
            <w:r w:rsidRPr="00860786">
              <w:rPr>
                <w:rFonts w:ascii="Calibri" w:hAnsi="Calibri" w:cs="Calibri"/>
              </w:rPr>
              <w:t>Tecnico</w:t>
            </w:r>
            <w:proofErr w:type="spellEnd"/>
            <w:r w:rsidRPr="00860786">
              <w:rPr>
                <w:rFonts w:ascii="Calibri" w:hAnsi="Calibri" w:cs="Calibri"/>
              </w:rPr>
              <w:t>'</w:t>
            </w:r>
          </w:p>
          <w:p w14:paraId="199D5902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especialidad: ‘Ensamblador’</w:t>
            </w:r>
          </w:p>
          <w:p w14:paraId="446C50B5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60786">
              <w:rPr>
                <w:rFonts w:ascii="Calibri" w:hAnsi="Calibri" w:cs="Calibri"/>
              </w:rPr>
              <w:t>usuario_asignado</w:t>
            </w:r>
            <w:proofErr w:type="spellEnd"/>
            <w:r w:rsidRPr="00860786">
              <w:rPr>
                <w:rFonts w:ascii="Calibri" w:hAnsi="Calibri" w:cs="Calibri"/>
              </w:rPr>
              <w:t>: 'tecnico05'</w:t>
            </w:r>
          </w:p>
          <w:p w14:paraId="0A610553" w14:textId="77777777" w:rsidR="00791237" w:rsidRPr="00860786" w:rsidRDefault="00791237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860786">
              <w:rPr>
                <w:rFonts w:ascii="Calibri" w:hAnsi="Calibri" w:cs="Calibri"/>
              </w:rPr>
              <w:t>contrasena</w:t>
            </w:r>
            <w:proofErr w:type="spellEnd"/>
            <w:r w:rsidRPr="00860786">
              <w:rPr>
                <w:rFonts w:ascii="Calibri" w:hAnsi="Calibri" w:cs="Calibri"/>
              </w:rPr>
              <w:t>: '12345678'</w:t>
            </w:r>
          </w:p>
        </w:tc>
      </w:tr>
      <w:tr w:rsidR="00791237" w:rsidRPr="00860786" w14:paraId="699957C2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2D4B973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5DB5003" w14:textId="78E34D78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obtenerUsuario</w:t>
            </w:r>
            <w:proofErr w:type="spellEnd"/>
            <w:r w:rsidRPr="00860786">
              <w:rPr>
                <w:rFonts w:ascii="Calibri" w:hAnsi="Calibri" w:cs="Calibri"/>
                <w:iCs/>
              </w:rPr>
              <w:t>() con ID inválido</w:t>
            </w:r>
          </w:p>
        </w:tc>
      </w:tr>
      <w:tr w:rsidR="00791237" w:rsidRPr="00860786" w14:paraId="51A9E815" w14:textId="77777777" w:rsidTr="00E129B5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AC8910F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3B71AF49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35E5E43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00FEAA4" w14:textId="75C7DDF3" w:rsidR="00791237" w:rsidRPr="00860786" w:rsidRDefault="00791237" w:rsidP="00D817A9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</w:t>
            </w:r>
            <w:r w:rsidR="004F4827" w:rsidRPr="00860786">
              <w:rPr>
                <w:rFonts w:ascii="Calibri" w:hAnsi="Calibri" w:cs="Calibri"/>
                <w:iCs/>
              </w:rPr>
              <w:t>C</w:t>
            </w:r>
            <w:r w:rsidRPr="00860786">
              <w:rPr>
                <w:rFonts w:ascii="Calibri" w:hAnsi="Calibri" w:cs="Calibri"/>
                <w:iCs/>
              </w:rPr>
              <w:t>ION: Invocar método con ID inexistente</w:t>
            </w:r>
          </w:p>
          <w:p w14:paraId="7DA9339F" w14:textId="3C5A4DA3" w:rsidR="00791237" w:rsidRPr="00860786" w:rsidRDefault="00791237" w:rsidP="00D817A9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</w:t>
            </w:r>
            <w:r w:rsidR="004F4827" w:rsidRPr="00860786">
              <w:rPr>
                <w:rFonts w:ascii="Calibri" w:hAnsi="Calibri" w:cs="Calibri"/>
                <w:iCs/>
              </w:rPr>
              <w:t>C</w:t>
            </w:r>
            <w:r w:rsidRPr="00860786">
              <w:rPr>
                <w:rFonts w:ascii="Calibri" w:hAnsi="Calibri" w:cs="Calibri"/>
                <w:iCs/>
              </w:rPr>
              <w:t>ION: Capturar excepción lanzada</w:t>
            </w:r>
          </w:p>
          <w:p w14:paraId="4D9B160E" w14:textId="02C3352A" w:rsidR="00791237" w:rsidRPr="00860786" w:rsidRDefault="00791237" w:rsidP="00D817A9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AC</w:t>
            </w:r>
            <w:r w:rsidR="004F4827" w:rsidRPr="00860786">
              <w:rPr>
                <w:rFonts w:ascii="Calibri" w:hAnsi="Calibri" w:cs="Calibri"/>
                <w:iCs/>
              </w:rPr>
              <w:t>C</w:t>
            </w:r>
            <w:r w:rsidRPr="00860786">
              <w:rPr>
                <w:rFonts w:ascii="Calibri" w:hAnsi="Calibri" w:cs="Calibri"/>
                <w:iCs/>
              </w:rPr>
              <w:t>ION: Verificar código y mensaje de error</w:t>
            </w:r>
          </w:p>
        </w:tc>
      </w:tr>
      <w:tr w:rsidR="00791237" w:rsidRPr="00860786" w14:paraId="6A00F597" w14:textId="77777777" w:rsidTr="00E129B5">
        <w:trPr>
          <w:trHeight w:val="34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E395507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CE22060" w14:textId="3D6AD5A5" w:rsidR="00791237" w:rsidRPr="00860786" w:rsidRDefault="00791237" w:rsidP="0079123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791237" w:rsidRPr="00860786" w14:paraId="023F735D" w14:textId="77777777" w:rsidTr="00E129B5">
        <w:trPr>
          <w:trHeight w:val="38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1DA7F37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764F4741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A6D867E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1D8BA7E" w14:textId="77777777" w:rsidR="00791237" w:rsidRPr="00860786" w:rsidRDefault="00791237" w:rsidP="00D817A9">
            <w:pPr>
              <w:numPr>
                <w:ilvl w:val="0"/>
                <w:numId w:val="15"/>
              </w:numPr>
              <w:tabs>
                <w:tab w:val="num" w:pos="720"/>
              </w:tabs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lastRenderedPageBreak/>
              <w:t>Código de error 1100</w:t>
            </w:r>
          </w:p>
          <w:p w14:paraId="36CD6F9C" w14:textId="4203A940" w:rsidR="00791237" w:rsidRPr="00860786" w:rsidRDefault="00791237" w:rsidP="00D817A9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Debe incluir ID en detalles</w:t>
            </w:r>
          </w:p>
        </w:tc>
      </w:tr>
      <w:tr w:rsidR="00791237" w:rsidRPr="00860786" w14:paraId="4FE91765" w14:textId="77777777" w:rsidTr="00E129B5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7397965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2F303E4" w14:textId="5DC78E12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Mecanismo de excepciones implementado</w:t>
            </w:r>
          </w:p>
        </w:tc>
      </w:tr>
      <w:tr w:rsidR="00791237" w:rsidRPr="00860786" w14:paraId="00D5BE46" w14:textId="77777777" w:rsidTr="00E129B5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C33682A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94B8263" w14:textId="1FEAE35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Servicio de usuarios inicializado.</w:t>
            </w:r>
          </w:p>
        </w:tc>
      </w:tr>
      <w:tr w:rsidR="00791237" w:rsidRPr="00860786" w14:paraId="599BC251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2F140A6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C49E325" w14:textId="4236EBBC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Excepción capturada correctamente</w:t>
            </w:r>
          </w:p>
        </w:tc>
      </w:tr>
      <w:tr w:rsidR="00791237" w:rsidRPr="00860786" w14:paraId="12DCCAD1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77A84A4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23F5641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ConsultarUsuario</w:t>
            </w:r>
            <w:proofErr w:type="spellEnd"/>
          </w:p>
        </w:tc>
      </w:tr>
      <w:tr w:rsidR="00791237" w:rsidRPr="00860786" w14:paraId="00938AA5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BC8C800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0ADA4AE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791237" w:rsidRPr="00860786" w14:paraId="35C00E46" w14:textId="77777777" w:rsidTr="00E129B5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73A90D7" w14:textId="77777777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CD36B16" w14:textId="1B4FE4E6" w:rsidR="00791237" w:rsidRPr="00860786" w:rsidRDefault="00791237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23F060C2" w14:textId="77777777" w:rsidR="00791237" w:rsidRPr="00860786" w:rsidRDefault="00791237" w:rsidP="00791237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DD2354E" w14:textId="2051C18B" w:rsidR="00791237" w:rsidRPr="00860786" w:rsidRDefault="006C436F" w:rsidP="006C436F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7B7AC14B" wp14:editId="04F32E78">
            <wp:extent cx="6120130" cy="29140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45AE" w14:textId="52680DA3" w:rsidR="00AE35B7" w:rsidRPr="00860786" w:rsidRDefault="00AE35B7" w:rsidP="00791237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144DE93C" w14:textId="0BF9571A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78F2BAD" w14:textId="4A8B84A2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656C0D32" w14:textId="7D4328E7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14851BC8" w14:textId="2579B3DC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48F5B4DF" w14:textId="1528A076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52A0935A" w14:textId="7541BE48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62DC125" w14:textId="5457A559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416F1961" w14:textId="5E2D741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10CC0FCC" w14:textId="7F86AC5E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6C8F993E" w14:textId="5BF6CC8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2611D56D" w14:textId="153583C7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410D2037" w14:textId="2F99BD4A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7FF9B85" w14:textId="63FE1CC6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26A2C181" w14:textId="4CE64914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208B5931" w14:textId="37A8BC0B" w:rsidR="00584423" w:rsidRPr="00860786" w:rsidRDefault="00584423" w:rsidP="00D817A9">
      <w:pPr>
        <w:pStyle w:val="Ttulo3"/>
        <w:numPr>
          <w:ilvl w:val="2"/>
          <w:numId w:val="13"/>
        </w:numPr>
        <w:rPr>
          <w:rFonts w:ascii="Calibri" w:hAnsi="Calibri" w:cs="Calibri"/>
          <w:sz w:val="24"/>
          <w:szCs w:val="24"/>
        </w:rPr>
      </w:pPr>
      <w:bookmarkStart w:id="29" w:name="_Toc197482936"/>
      <w:r w:rsidRPr="00860786">
        <w:rPr>
          <w:rFonts w:ascii="Calibri" w:hAnsi="Calibri" w:cs="Calibri"/>
          <w:sz w:val="24"/>
          <w:szCs w:val="24"/>
        </w:rPr>
        <w:lastRenderedPageBreak/>
        <w:t>Módulo de gestión de reportes</w:t>
      </w:r>
      <w:bookmarkEnd w:id="29"/>
    </w:p>
    <w:p w14:paraId="398E6E97" w14:textId="28356708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23BE5F05" w14:textId="2923CA82" w:rsidR="00584423" w:rsidRPr="00860786" w:rsidRDefault="00C87430" w:rsidP="003477E8">
      <w:pPr>
        <w:spacing w:line="276" w:lineRule="auto"/>
        <w:ind w:left="709"/>
        <w:jc w:val="both"/>
        <w:rPr>
          <w:rFonts w:ascii="Calibri" w:hAnsi="Calibri" w:cs="Calibri"/>
          <w:b/>
        </w:rPr>
      </w:pPr>
      <w:r w:rsidRPr="00860786">
        <w:rPr>
          <w:rFonts w:ascii="Calibri" w:hAnsi="Calibri" w:cs="Calibri"/>
          <w:b/>
        </w:rPr>
        <w:t xml:space="preserve">Pruebas unitarias </w:t>
      </w:r>
    </w:p>
    <w:p w14:paraId="708514EB" w14:textId="3C80676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F72EB9" w:rsidRPr="00860786" w14:paraId="4D4298C2" w14:textId="77777777" w:rsidTr="00842A76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35079A4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1574D70" w14:textId="6F4AF824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CP-008</w:t>
            </w:r>
          </w:p>
        </w:tc>
      </w:tr>
      <w:tr w:rsidR="00F72EB9" w:rsidRPr="00860786" w14:paraId="2AAA222B" w14:textId="77777777" w:rsidTr="00842A76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EEB1782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BF17F36" w14:textId="192EB17A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Gestión de Reportes</w:t>
            </w:r>
          </w:p>
        </w:tc>
      </w:tr>
      <w:tr w:rsidR="00F72EB9" w:rsidRPr="00860786" w14:paraId="1C0432C7" w14:textId="77777777" w:rsidTr="00842A76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BEDA6A8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71F6F78" w14:textId="7AF1CB6C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Creación de reporte con datos válidos</w:t>
            </w:r>
          </w:p>
        </w:tc>
      </w:tr>
      <w:tr w:rsidR="00F72EB9" w:rsidRPr="00860786" w14:paraId="7078F9BF" w14:textId="77777777" w:rsidTr="00842A76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81CAA26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EB853F0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F72EB9" w:rsidRPr="00860786" w14:paraId="17F2A059" w14:textId="77777777" w:rsidTr="00842A76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C12133D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C78F8EF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F72EB9" w:rsidRPr="00860786" w14:paraId="61CB2511" w14:textId="77777777" w:rsidTr="00842A76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7E743FA" w14:textId="54D391BB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6E27A675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20F58B6" w14:textId="581517BC" w:rsidR="00F72EB9" w:rsidRPr="00860786" w:rsidRDefault="00842A76" w:rsidP="00842A76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  <w:i/>
              </w:rPr>
              <w:t>Validar creación correcta de reporte con datos completos</w:t>
            </w:r>
          </w:p>
        </w:tc>
      </w:tr>
      <w:tr w:rsidR="00F72EB9" w:rsidRPr="00860786" w14:paraId="65F5EEDE" w14:textId="77777777" w:rsidTr="00842A76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959ED0B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9E7A01B" w14:textId="50932B81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crearReporte</w:t>
            </w:r>
            <w:proofErr w:type="spellEnd"/>
            <w:r w:rsidRPr="00860786">
              <w:rPr>
                <w:rFonts w:ascii="Calibri" w:hAnsi="Calibri" w:cs="Calibri"/>
                <w:iCs/>
              </w:rPr>
              <w:t>() con datos válidos</w:t>
            </w:r>
          </w:p>
        </w:tc>
      </w:tr>
      <w:tr w:rsidR="00F72EB9" w:rsidRPr="00860786" w14:paraId="693F8579" w14:textId="77777777" w:rsidTr="00842A76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6D9AA4B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0766CB74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D97CA34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136CD9E" w14:textId="6FA7C7B0" w:rsidR="00F72EB9" w:rsidRPr="00860786" w:rsidRDefault="00F72EB9" w:rsidP="00D817A9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4F4827" w:rsidRPr="00860786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Preparar datos de reporte válidos</w:t>
            </w:r>
          </w:p>
          <w:p w14:paraId="7E7AF080" w14:textId="5296D234" w:rsidR="00F72EB9" w:rsidRPr="00860786" w:rsidRDefault="00F72EB9" w:rsidP="00D817A9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4F4827" w:rsidRPr="00860786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Invocar método de creación</w:t>
            </w:r>
          </w:p>
          <w:p w14:paraId="4D6950FD" w14:textId="6263E2DF" w:rsidR="00F72EB9" w:rsidRPr="00860786" w:rsidRDefault="00F72EB9" w:rsidP="00D817A9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4F4827" w:rsidRPr="00860786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Verificar ID de reporte devuelto</w:t>
            </w:r>
          </w:p>
          <w:p w14:paraId="140A4681" w14:textId="40711A36" w:rsidR="00F72EB9" w:rsidRPr="00860786" w:rsidRDefault="00F72EB9" w:rsidP="00F72EB9">
            <w:pPr>
              <w:spacing w:line="276" w:lineRule="auto"/>
              <w:rPr>
                <w:rFonts w:ascii="Calibri" w:hAnsi="Calibri" w:cs="Calibri"/>
                <w:iCs/>
              </w:rPr>
            </w:pPr>
          </w:p>
        </w:tc>
      </w:tr>
      <w:tr w:rsidR="00F72EB9" w:rsidRPr="00860786" w14:paraId="30CACC42" w14:textId="77777777" w:rsidTr="00842A76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4F05F27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47F4018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F72EB9" w:rsidRPr="00860786" w14:paraId="41D0DCEE" w14:textId="77777777" w:rsidTr="00842A76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F0ADD42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0ED732A7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0BEE5F0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29105AE" w14:textId="3A39A45A" w:rsidR="00842A76" w:rsidRPr="00860786" w:rsidRDefault="00842A76" w:rsidP="00D817A9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Debe crear registro en tabla reporte</w:t>
            </w:r>
          </w:p>
          <w:p w14:paraId="1159EC74" w14:textId="4093E649" w:rsidR="00F72EB9" w:rsidRPr="00860786" w:rsidRDefault="00842A76" w:rsidP="00D817A9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Debe generar notificación al destinatario</w:t>
            </w:r>
          </w:p>
        </w:tc>
      </w:tr>
      <w:tr w:rsidR="00F72EB9" w:rsidRPr="00860786" w14:paraId="6242124D" w14:textId="77777777" w:rsidTr="00842A76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4B8788C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3F53D6B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Mecanismo de excepciones implementado</w:t>
            </w:r>
          </w:p>
        </w:tc>
      </w:tr>
      <w:tr w:rsidR="00F72EB9" w:rsidRPr="00860786" w14:paraId="2BDB3800" w14:textId="77777777" w:rsidTr="00842A76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BC50B69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3E0B84" w14:textId="68C9D185" w:rsidR="00842A76" w:rsidRPr="00860786" w:rsidRDefault="00842A76" w:rsidP="00842A76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Servicio de reportes inicializado</w:t>
            </w:r>
          </w:p>
          <w:p w14:paraId="71538326" w14:textId="054CA7B1" w:rsidR="00F72EB9" w:rsidRPr="00860786" w:rsidRDefault="00842A76" w:rsidP="00842A76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Usuarios existentes en BD</w:t>
            </w:r>
          </w:p>
        </w:tc>
      </w:tr>
      <w:tr w:rsidR="00F72EB9" w:rsidRPr="00860786" w14:paraId="5A7A1A9C" w14:textId="77777777" w:rsidTr="00842A76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40020C2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21E44BF" w14:textId="42ABB25C" w:rsidR="00842A76" w:rsidRPr="00860786" w:rsidRDefault="00842A76" w:rsidP="00842A7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Nuevo registro en tabla reporte</w:t>
            </w:r>
          </w:p>
          <w:p w14:paraId="63F57443" w14:textId="3E404534" w:rsidR="00F72EB9" w:rsidRPr="00860786" w:rsidRDefault="00842A76" w:rsidP="00842A7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Notificación creada para destinatario</w:t>
            </w:r>
          </w:p>
        </w:tc>
      </w:tr>
      <w:tr w:rsidR="00F72EB9" w:rsidRPr="00860786" w14:paraId="02326662" w14:textId="77777777" w:rsidTr="00842A76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95BBE92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FAAB017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ConsultarUsuario</w:t>
            </w:r>
            <w:proofErr w:type="spellEnd"/>
          </w:p>
        </w:tc>
      </w:tr>
      <w:tr w:rsidR="00F72EB9" w:rsidRPr="00860786" w14:paraId="0590D427" w14:textId="77777777" w:rsidTr="00842A76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E944EF8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AA636CA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F72EB9" w:rsidRPr="00860786" w14:paraId="190853C3" w14:textId="77777777" w:rsidTr="00842A76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0279DCF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ADDC62C" w14:textId="77777777" w:rsidR="00F72EB9" w:rsidRPr="00860786" w:rsidRDefault="00F72EB9" w:rsidP="00EB3E45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250C4B04" w14:textId="63A69571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05C5B101" w14:textId="6DD96534" w:rsidR="00584423" w:rsidRPr="00860786" w:rsidRDefault="00842A76" w:rsidP="00842A7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lastRenderedPageBreak/>
        <w:drawing>
          <wp:inline distT="0" distB="0" distL="0" distR="0" wp14:anchorId="480C7234" wp14:editId="2086078A">
            <wp:extent cx="5925377" cy="412490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7975" w14:textId="22B9661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D8EE32A" w14:textId="2DAD956E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bookmarkStart w:id="30" w:name="_Hlk197481992"/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27783D" w:rsidRPr="00860786" w14:paraId="120013BB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9159F9D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bookmarkStart w:id="31" w:name="_Hlk197481652"/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D990275" w14:textId="543768DD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CP-009</w:t>
            </w:r>
          </w:p>
        </w:tc>
      </w:tr>
      <w:tr w:rsidR="0027783D" w:rsidRPr="00860786" w14:paraId="47928200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019C84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0DE348A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Gestión de Reportes</w:t>
            </w:r>
          </w:p>
        </w:tc>
      </w:tr>
      <w:tr w:rsidR="0027783D" w:rsidRPr="00860786" w14:paraId="1442FB14" w14:textId="77777777" w:rsidTr="00616097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A921B1B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26C43C" w14:textId="138BAA74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Manejo de comentario por usuario no autorizado</w:t>
            </w:r>
          </w:p>
        </w:tc>
      </w:tr>
      <w:tr w:rsidR="0027783D" w:rsidRPr="00860786" w14:paraId="7F0B90F8" w14:textId="77777777" w:rsidTr="00616097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8A6FA77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8E39D04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27783D" w:rsidRPr="00860786" w14:paraId="4E9E78D8" w14:textId="77777777" w:rsidTr="00616097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9C57739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77BACBC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27783D" w:rsidRPr="00860786" w14:paraId="7E105083" w14:textId="77777777" w:rsidTr="00616097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08EDA6D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735E46E9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2D34525" w14:textId="474261BB" w:rsidR="0027783D" w:rsidRPr="00860786" w:rsidRDefault="0027783D" w:rsidP="00616097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>Validar que un usuario no relacionado con el reporte no pueda comentar</w:t>
            </w:r>
          </w:p>
        </w:tc>
      </w:tr>
      <w:tr w:rsidR="0027783D" w:rsidRPr="00860786" w14:paraId="0B773CFC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2EDBB03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52C3198" w14:textId="13E2993D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crearComentario</w:t>
            </w:r>
            <w:proofErr w:type="spellEnd"/>
            <w:r w:rsidRPr="00860786">
              <w:rPr>
                <w:rFonts w:ascii="Calibri" w:hAnsi="Calibri" w:cs="Calibri"/>
                <w:iCs/>
              </w:rPr>
              <w:t>() con ID de usuario no relacionado</w:t>
            </w:r>
          </w:p>
        </w:tc>
      </w:tr>
      <w:tr w:rsidR="0027783D" w:rsidRPr="00860786" w14:paraId="38573418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86B3BD4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44E31B44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799E53B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F5A29DE" w14:textId="1E597BAC" w:rsidR="0027783D" w:rsidRPr="00860786" w:rsidRDefault="0027783D" w:rsidP="00D817A9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Preparar datos con usuario no relacionado</w:t>
            </w:r>
          </w:p>
          <w:p w14:paraId="41052D5F" w14:textId="5C8705A5" w:rsidR="0027783D" w:rsidRPr="00860786" w:rsidRDefault="0027783D" w:rsidP="00D817A9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Invocar método de creación</w:t>
            </w:r>
          </w:p>
          <w:p w14:paraId="145913BF" w14:textId="346A548F" w:rsidR="0027783D" w:rsidRPr="00860786" w:rsidRDefault="0027783D" w:rsidP="00D817A9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Verificar excepción "No autorizado"</w:t>
            </w:r>
          </w:p>
        </w:tc>
      </w:tr>
      <w:tr w:rsidR="0027783D" w:rsidRPr="00860786" w14:paraId="2448E54E" w14:textId="77777777" w:rsidTr="00616097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4764EEB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BE4AD0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27783D" w:rsidRPr="00860786" w14:paraId="49334CFB" w14:textId="77777777" w:rsidTr="00616097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B91AFB7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3F0EB2CF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31EE72F0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29C81FC" w14:textId="1F0E57E6" w:rsidR="0027783D" w:rsidRPr="00860786" w:rsidRDefault="0027783D" w:rsidP="00D817A9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Validación de relación entre usuario y reporte</w:t>
            </w:r>
          </w:p>
        </w:tc>
      </w:tr>
      <w:tr w:rsidR="0027783D" w:rsidRPr="00860786" w14:paraId="343194F5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01D0803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4C928DF" w14:textId="4D43DBCB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27783D" w:rsidRPr="00860786" w14:paraId="6DF78946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2C3958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7CD4AC" w14:textId="44F7B053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Reporte existente con emisor y destinatario definidos</w:t>
            </w:r>
          </w:p>
        </w:tc>
      </w:tr>
      <w:tr w:rsidR="0027783D" w:rsidRPr="00860786" w14:paraId="1BF59125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C5A2483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2330FE5" w14:textId="507A4911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No se crea comentario en la base de datos</w:t>
            </w:r>
          </w:p>
        </w:tc>
      </w:tr>
      <w:tr w:rsidR="0027783D" w:rsidRPr="00860786" w14:paraId="2EC1AEE2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6CE00D3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80263F7" w14:textId="48CB5949" w:rsidR="0027783D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chatUsuarios</w:t>
            </w:r>
            <w:proofErr w:type="spellEnd"/>
          </w:p>
        </w:tc>
      </w:tr>
      <w:tr w:rsidR="0027783D" w:rsidRPr="00860786" w14:paraId="19D246B4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E526D5D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B3A6219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27783D" w:rsidRPr="00860786" w14:paraId="7E474FBD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2EF3744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E27F74F" w14:textId="77777777" w:rsidR="0027783D" w:rsidRPr="00860786" w:rsidRDefault="0027783D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bookmarkEnd w:id="31"/>
    </w:tbl>
    <w:p w14:paraId="774A6843" w14:textId="7C8EC13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0B97EE0C" w14:textId="1AB3C535" w:rsidR="00584423" w:rsidRPr="00860786" w:rsidRDefault="00494C1F" w:rsidP="00494C1F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14A04D66" wp14:editId="64C5FE25">
            <wp:extent cx="5477639" cy="4572638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4E14" w14:textId="77777777" w:rsidR="00494C1F" w:rsidRPr="00860786" w:rsidRDefault="00494C1F" w:rsidP="00494C1F">
      <w:pPr>
        <w:spacing w:line="276" w:lineRule="auto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F83F97" w:rsidRPr="00860786" w14:paraId="46616980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bookmarkEnd w:id="30"/>
          <w:p w14:paraId="51D395EC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D2B6F80" w14:textId="219CBAE3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CP-010</w:t>
            </w:r>
          </w:p>
        </w:tc>
      </w:tr>
      <w:tr w:rsidR="00F83F97" w:rsidRPr="00860786" w14:paraId="117C32A0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21931D6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B99AC85" w14:textId="7B641E68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Gestión de reportes</w:t>
            </w:r>
          </w:p>
        </w:tc>
      </w:tr>
      <w:tr w:rsidR="00F83F97" w:rsidRPr="00860786" w14:paraId="4C1080EF" w14:textId="77777777" w:rsidTr="00616097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4AEE277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432CDDE" w14:textId="1A3299E8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Notificación al cambiar estado de reporte</w:t>
            </w:r>
          </w:p>
        </w:tc>
      </w:tr>
      <w:tr w:rsidR="00F83F97" w:rsidRPr="00860786" w14:paraId="20268C03" w14:textId="77777777" w:rsidTr="00616097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02F2F03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D2B45EE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F83F97" w:rsidRPr="00860786" w14:paraId="2D1274F7" w14:textId="77777777" w:rsidTr="00616097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1D60CAF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BB154E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F83F97" w:rsidRPr="00860786" w14:paraId="36F76EEF" w14:textId="77777777" w:rsidTr="00616097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1DF2CD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6FF86D36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82A4C2" w14:textId="2B0C5988" w:rsidR="00F83F97" w:rsidRPr="00860786" w:rsidRDefault="00F83F97" w:rsidP="00616097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>Validar que se cree una notificación al cambiar estado de un reporte.</w:t>
            </w:r>
          </w:p>
        </w:tc>
      </w:tr>
      <w:tr w:rsidR="00F83F97" w:rsidRPr="00860786" w14:paraId="56DC5624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D67931A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98322D7" w14:textId="57C2F8FC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r w:rsidRPr="00860786">
              <w:rPr>
                <w:rFonts w:ascii="Calibri" w:hAnsi="Calibri" w:cs="Calibri"/>
                <w:iCs/>
              </w:rPr>
              <w:t>actualizarEstadoReporte</w:t>
            </w:r>
            <w:proofErr w:type="spellEnd"/>
            <w:r w:rsidRPr="00860786">
              <w:rPr>
                <w:rFonts w:ascii="Calibri" w:hAnsi="Calibri" w:cs="Calibri"/>
                <w:iCs/>
              </w:rPr>
              <w:t>()</w:t>
            </w:r>
          </w:p>
        </w:tc>
      </w:tr>
      <w:tr w:rsidR="00F83F97" w:rsidRPr="00860786" w14:paraId="678325A2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E17A38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2E1A99B3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D873C52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ECD8C8A" w14:textId="3A921252" w:rsidR="00F83F97" w:rsidRPr="00860786" w:rsidRDefault="00F83F97" w:rsidP="00D817A9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AC</w:t>
            </w:r>
            <w:r w:rsidR="00E10F50" w:rsidRPr="00860786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Cambiar estado de reporte</w:t>
            </w:r>
          </w:p>
          <w:p w14:paraId="4331C5EE" w14:textId="6F815605" w:rsidR="00F83F97" w:rsidRPr="00860786" w:rsidRDefault="00F83F97" w:rsidP="00D817A9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AC</w:t>
            </w:r>
            <w:r w:rsidR="00E10F50" w:rsidRPr="00860786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Verificar llamada a creación de notificación</w:t>
            </w:r>
          </w:p>
        </w:tc>
      </w:tr>
      <w:tr w:rsidR="00F83F97" w:rsidRPr="00860786" w14:paraId="3DD41A4F" w14:textId="77777777" w:rsidTr="00616097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D47A07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E34B7F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F83F97" w:rsidRPr="00860786" w14:paraId="1B54D1C7" w14:textId="77777777" w:rsidTr="00616097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D021401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23C632E5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59B4E71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1CF0F6" w14:textId="2DB612F6" w:rsidR="00F83F97" w:rsidRPr="00860786" w:rsidRDefault="00F83F97" w:rsidP="00F83F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Generación automática de notificación</w:t>
            </w:r>
          </w:p>
        </w:tc>
      </w:tr>
      <w:tr w:rsidR="00F83F97" w:rsidRPr="00860786" w14:paraId="10E48DA6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00092EA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110E9C2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83F97" w:rsidRPr="00860786" w14:paraId="2C530040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B1AC87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D882DD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Reporte existente con emisor y destinatario definidos</w:t>
            </w:r>
          </w:p>
        </w:tc>
      </w:tr>
      <w:tr w:rsidR="00F83F97" w:rsidRPr="00860786" w14:paraId="04534197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73D4FC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292A9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No se crea comentario en la base de datos</w:t>
            </w:r>
          </w:p>
        </w:tc>
      </w:tr>
      <w:tr w:rsidR="00F83F97" w:rsidRPr="00860786" w14:paraId="0B2A3DEF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907FED2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2C78446" w14:textId="6ABCDD04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GestionReporte</w:t>
            </w:r>
            <w:proofErr w:type="spellEnd"/>
          </w:p>
        </w:tc>
      </w:tr>
      <w:tr w:rsidR="00F83F97" w:rsidRPr="00860786" w14:paraId="25D426B2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971A539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7DC346E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F83F97" w:rsidRPr="00860786" w14:paraId="576DA0E6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DD401F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0F1CDB7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6C2B7158" w14:textId="59A832D4" w:rsidR="00584423" w:rsidRPr="00860786" w:rsidRDefault="00584423" w:rsidP="00F83F97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24B2E495" w14:textId="7DF7DB60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28A7FB5F" w14:textId="101E055C" w:rsidR="00584423" w:rsidRPr="00860786" w:rsidRDefault="00F83F97" w:rsidP="00F83F97">
      <w:pPr>
        <w:spacing w:line="276" w:lineRule="auto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6AC05E3B" wp14:editId="0B65B7C9">
            <wp:extent cx="6120130" cy="443674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8CE4" w14:textId="544DD906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498B9EFC" w14:textId="0C2B4D72" w:rsidR="00584423" w:rsidRPr="00860786" w:rsidRDefault="00F83F97" w:rsidP="003477E8">
      <w:pPr>
        <w:spacing w:line="276" w:lineRule="auto"/>
        <w:ind w:left="709"/>
        <w:jc w:val="both"/>
        <w:rPr>
          <w:rFonts w:ascii="Calibri" w:hAnsi="Calibri" w:cs="Calibri"/>
          <w:b/>
        </w:rPr>
      </w:pPr>
      <w:r w:rsidRPr="00860786">
        <w:rPr>
          <w:rFonts w:ascii="Calibri" w:hAnsi="Calibri" w:cs="Calibri"/>
          <w:b/>
        </w:rPr>
        <w:t>PRUEBAS DE INTEGRACION</w:t>
      </w:r>
    </w:p>
    <w:p w14:paraId="33C14242" w14:textId="1817B7AB" w:rsidR="00584423" w:rsidRPr="00860786" w:rsidRDefault="00584423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1A1E3DB" w14:textId="77777777" w:rsidR="00F83F97" w:rsidRPr="00860786" w:rsidRDefault="00F83F97" w:rsidP="00F83F97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F83F97" w:rsidRPr="00860786" w14:paraId="4C4C9922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AAF3966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F39ED2C" w14:textId="440BF5F3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CPI-002</w:t>
            </w:r>
          </w:p>
        </w:tc>
      </w:tr>
      <w:tr w:rsidR="00F83F97" w:rsidRPr="00860786" w14:paraId="65F9A073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9B99A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96154A9" w14:textId="30AC941B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Reporte y Comentario</w:t>
            </w:r>
          </w:p>
        </w:tc>
      </w:tr>
      <w:tr w:rsidR="00F83F97" w:rsidRPr="00860786" w14:paraId="6832645A" w14:textId="77777777" w:rsidTr="00616097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48D397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E1597A" w14:textId="17D8B673" w:rsidR="00F83F97" w:rsidRPr="00860786" w:rsidRDefault="00E10F50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Flujo completo de creación de reporte y comentario</w:t>
            </w:r>
          </w:p>
        </w:tc>
      </w:tr>
      <w:tr w:rsidR="00F83F97" w:rsidRPr="00860786" w14:paraId="3339F4A8" w14:textId="77777777" w:rsidTr="00616097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040B206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CFA8E81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F83F97" w:rsidRPr="00860786" w14:paraId="35659EC7" w14:textId="77777777" w:rsidTr="00616097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16BAC5E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AC07C19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</w:t>
            </w:r>
          </w:p>
        </w:tc>
      </w:tr>
      <w:tr w:rsidR="00F83F97" w:rsidRPr="00860786" w14:paraId="31A5EB1D" w14:textId="77777777" w:rsidTr="00616097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6890E0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22EB5B23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A142395" w14:textId="7EB4AE0C" w:rsidR="00F83F97" w:rsidRPr="00860786" w:rsidRDefault="00E10F50" w:rsidP="00616097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>Validar que un usuario pueda crear un reporte y luego agregar un comentario.</w:t>
            </w:r>
          </w:p>
        </w:tc>
      </w:tr>
      <w:tr w:rsidR="00F83F97" w:rsidRPr="00860786" w14:paraId="50262512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5398529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B656A0" w14:textId="2B65D937" w:rsidR="00F83F97" w:rsidRPr="00860786" w:rsidRDefault="00E10F50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POST /api/reportes seguido de POST /api/comentarios</w:t>
            </w:r>
          </w:p>
        </w:tc>
      </w:tr>
      <w:tr w:rsidR="00F83F97" w:rsidRPr="00860786" w14:paraId="7F046F42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269016C" w14:textId="77777777" w:rsidR="00F83F97" w:rsidRPr="00860786" w:rsidRDefault="00F83F97" w:rsidP="00D817A9">
            <w:pPr>
              <w:pStyle w:val="Prrafodelista"/>
              <w:numPr>
                <w:ilvl w:val="0"/>
                <w:numId w:val="22"/>
              </w:num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71687CED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08D7121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98DED5E" w14:textId="50183BC4" w:rsidR="00E10F50" w:rsidRPr="00860786" w:rsidRDefault="00E10F50" w:rsidP="00D817A9">
            <w:pPr>
              <w:pStyle w:val="Prrafodelista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Enviar datos válidos de reporte</w:t>
            </w:r>
          </w:p>
          <w:p w14:paraId="44D7F655" w14:textId="0CBAB9C7" w:rsidR="00E10F50" w:rsidRPr="00860786" w:rsidRDefault="00E10F50" w:rsidP="00D817A9">
            <w:pPr>
              <w:pStyle w:val="Prrafodelista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Crear reporte vía API</w:t>
            </w:r>
          </w:p>
          <w:p w14:paraId="2C11E3C9" w14:textId="2C7EE73A" w:rsidR="00E10F50" w:rsidRPr="00860786" w:rsidRDefault="00E10F50" w:rsidP="00D817A9">
            <w:pPr>
              <w:pStyle w:val="Prrafodelista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Enviar comentario para ese reporte</w:t>
            </w:r>
          </w:p>
          <w:p w14:paraId="1F684AA5" w14:textId="7E5D9579" w:rsidR="00F83F97" w:rsidRPr="00860786" w:rsidRDefault="00E10F50" w:rsidP="00D817A9">
            <w:pPr>
              <w:pStyle w:val="Prrafodelista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Consultar comentarios asociados</w:t>
            </w:r>
          </w:p>
        </w:tc>
      </w:tr>
      <w:tr w:rsidR="00F83F97" w:rsidRPr="00860786" w14:paraId="223366BD" w14:textId="77777777" w:rsidTr="00616097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82D369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993B27E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F83F97" w:rsidRPr="00860786" w14:paraId="71471EE4" w14:textId="77777777" w:rsidTr="00616097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F927C5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7977728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67092B4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7B90D7B" w14:textId="67E39DE3" w:rsidR="00F83F97" w:rsidRPr="00860786" w:rsidRDefault="00E10F50" w:rsidP="00D817A9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Validar integración entre entidades reporte y comentario</w:t>
            </w:r>
          </w:p>
        </w:tc>
      </w:tr>
      <w:tr w:rsidR="00F83F97" w:rsidRPr="00860786" w14:paraId="1C138272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07910A8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F80D26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83F97" w:rsidRPr="00860786" w14:paraId="04A4F99F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3801386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379D9CA" w14:textId="2E985585" w:rsidR="00F83F97" w:rsidRPr="00860786" w:rsidRDefault="00E10F50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Usuarios emisor y destinatario existentes</w:t>
            </w:r>
          </w:p>
        </w:tc>
      </w:tr>
      <w:tr w:rsidR="00F83F97" w:rsidRPr="00860786" w14:paraId="30A41750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808F711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AFB2AC2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No se crea comentario en la base de datos</w:t>
            </w:r>
          </w:p>
        </w:tc>
      </w:tr>
      <w:tr w:rsidR="00F83F97" w:rsidRPr="00860786" w14:paraId="11D03CF0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21F32CE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3CD6528" w14:textId="77777777" w:rsidR="00F83F97" w:rsidRPr="00860786" w:rsidRDefault="00E10F50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</w:t>
            </w:r>
            <w:r w:rsidR="00F83F97" w:rsidRPr="00860786">
              <w:rPr>
                <w:rFonts w:ascii="Calibri" w:hAnsi="Calibri" w:cs="Calibri"/>
                <w:i/>
                <w:color w:val="000000"/>
              </w:rPr>
              <w:t>hatUsuarios</w:t>
            </w:r>
            <w:proofErr w:type="spellEnd"/>
            <w:r w:rsidRPr="00860786">
              <w:rPr>
                <w:rFonts w:ascii="Calibri" w:hAnsi="Calibri" w:cs="Calibri"/>
                <w:i/>
                <w:color w:val="000000"/>
              </w:rPr>
              <w:t xml:space="preserve">  </w:t>
            </w:r>
          </w:p>
          <w:p w14:paraId="21ECBB0A" w14:textId="4D72A4D2" w:rsidR="00E10F50" w:rsidRPr="00860786" w:rsidRDefault="00E10F50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GestionReporte</w:t>
            </w:r>
            <w:proofErr w:type="spellEnd"/>
          </w:p>
        </w:tc>
      </w:tr>
      <w:tr w:rsidR="00F83F97" w:rsidRPr="00860786" w14:paraId="2FBA247B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F697988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C681353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F83F97" w:rsidRPr="00860786" w14:paraId="5DA84EB3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316478C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8C37690" w14:textId="77777777" w:rsidR="00F83F97" w:rsidRPr="00860786" w:rsidRDefault="00F83F97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1CE00172" w14:textId="13B6E6F1" w:rsidR="00F83F97" w:rsidRPr="00860786" w:rsidRDefault="00F83F97" w:rsidP="00F83F97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6AC6658B" w14:textId="40C32932" w:rsidR="00945221" w:rsidRPr="00860786" w:rsidRDefault="00945221" w:rsidP="00F83F97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lastRenderedPageBreak/>
        <w:drawing>
          <wp:inline distT="0" distB="0" distL="0" distR="0" wp14:anchorId="1A104865" wp14:editId="1844437A">
            <wp:extent cx="6120130" cy="51263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32C7" w14:textId="4DA110FF" w:rsidR="00F83F97" w:rsidRPr="00860786" w:rsidRDefault="00F83F97" w:rsidP="00F83F97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2E3CD742" w14:textId="77777777" w:rsidR="00F83F97" w:rsidRPr="00860786" w:rsidRDefault="00F83F97" w:rsidP="00F83F97">
      <w:pPr>
        <w:spacing w:line="276" w:lineRule="auto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8E0A5F" w:rsidRPr="00860786" w14:paraId="7FB209A7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715F2FC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bookmarkStart w:id="32" w:name="_Hlk197482439"/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0177A0C" w14:textId="0D2390D9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CPI-003</w:t>
            </w:r>
          </w:p>
        </w:tc>
      </w:tr>
      <w:tr w:rsidR="008E0A5F" w:rsidRPr="00860786" w14:paraId="550FCBC9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C295010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7F17485" w14:textId="6F53B0AC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Chat de Reportes</w:t>
            </w:r>
          </w:p>
        </w:tc>
      </w:tr>
      <w:tr w:rsidR="008E0A5F" w:rsidRPr="00860786" w14:paraId="642CC0C9" w14:textId="77777777" w:rsidTr="00616097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A09C412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3B3CF84" w14:textId="6C0CCAC2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Comunicación entre usuarios vía comentarios en reporte</w:t>
            </w:r>
          </w:p>
        </w:tc>
      </w:tr>
      <w:tr w:rsidR="008E0A5F" w:rsidRPr="00860786" w14:paraId="4805556D" w14:textId="77777777" w:rsidTr="00616097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3ECC3F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D260E7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8E0A5F" w:rsidRPr="00860786" w14:paraId="53EB56D4" w14:textId="77777777" w:rsidTr="00616097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FAB15E9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17440EB" w14:textId="5039FC65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 y API</w:t>
            </w:r>
          </w:p>
        </w:tc>
      </w:tr>
      <w:tr w:rsidR="008E0A5F" w:rsidRPr="00860786" w14:paraId="13FD6E76" w14:textId="77777777" w:rsidTr="00616097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66EEC98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68773412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01580DD" w14:textId="4E887D5C" w:rsidR="008E0A5F" w:rsidRPr="00860786" w:rsidRDefault="008E0A5F" w:rsidP="00616097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>Validar que el sistema recupere correctamente reportes y comentarios entre dos usuarios.</w:t>
            </w:r>
          </w:p>
        </w:tc>
      </w:tr>
      <w:tr w:rsidR="008E0A5F" w:rsidRPr="00860786" w14:paraId="18E52A12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C8365FA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7EC221A" w14:textId="13758D5F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GET /api/reportes/chat/{idUsuario1}/{idUsuario2}</w:t>
            </w:r>
          </w:p>
        </w:tc>
      </w:tr>
      <w:tr w:rsidR="008E0A5F" w:rsidRPr="00860786" w14:paraId="596BA640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8BBA39" w14:textId="77777777" w:rsidR="008E0A5F" w:rsidRPr="00860786" w:rsidRDefault="008E0A5F" w:rsidP="00D817A9">
            <w:pPr>
              <w:pStyle w:val="Prrafodelista"/>
              <w:numPr>
                <w:ilvl w:val="0"/>
                <w:numId w:val="22"/>
              </w:num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4D73F3B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458EF71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155951" w14:textId="4CFF4D06" w:rsidR="008E0A5F" w:rsidRPr="00860786" w:rsidRDefault="008E0A5F" w:rsidP="00D817A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Crear reporte entre dos usuarios</w:t>
            </w:r>
          </w:p>
          <w:p w14:paraId="7F106511" w14:textId="5FAA4607" w:rsidR="008E0A5F" w:rsidRPr="00860786" w:rsidRDefault="008E0A5F" w:rsidP="00D817A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Agregar comentarios de ambos</w:t>
            </w:r>
          </w:p>
          <w:p w14:paraId="09068010" w14:textId="0BD34377" w:rsidR="008E0A5F" w:rsidRPr="00860786" w:rsidRDefault="008E0A5F" w:rsidP="00D817A9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ACCION: Recuperar chat y validar contenido</w:t>
            </w:r>
          </w:p>
        </w:tc>
      </w:tr>
      <w:tr w:rsidR="008E0A5F" w:rsidRPr="00860786" w14:paraId="2F993D20" w14:textId="77777777" w:rsidTr="00616097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1D5C72F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147190F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8E0A5F" w:rsidRPr="00860786" w14:paraId="2B8DE6FD" w14:textId="77777777" w:rsidTr="00616097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4CAC4F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11F26D5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C58FB32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CA9722D" w14:textId="3B83355A" w:rsidR="008E0A5F" w:rsidRPr="00860786" w:rsidRDefault="008E0A5F" w:rsidP="008E0A5F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Flujo debe considerar comentarios desde ambos roles</w:t>
            </w:r>
          </w:p>
        </w:tc>
      </w:tr>
      <w:tr w:rsidR="008E0A5F" w:rsidRPr="00860786" w14:paraId="02030D16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DE34C0D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3E98E41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E0A5F" w:rsidRPr="00860786" w14:paraId="31947E46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A19C4AE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9B3030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Usuarios emisor y destinatario existentes</w:t>
            </w:r>
          </w:p>
        </w:tc>
      </w:tr>
      <w:tr w:rsidR="008E0A5F" w:rsidRPr="00860786" w14:paraId="41D4A419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8BD1F4B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A664E3E" w14:textId="4000DB4D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Flujo de conversación recuperado exitosamente</w:t>
            </w:r>
          </w:p>
        </w:tc>
      </w:tr>
      <w:tr w:rsidR="008E0A5F" w:rsidRPr="00860786" w14:paraId="7A1C383A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5A82B6D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F96ADFD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ChatUsuarios</w:t>
            </w:r>
            <w:proofErr w:type="spellEnd"/>
            <w:r w:rsidRPr="00860786">
              <w:rPr>
                <w:rFonts w:ascii="Calibri" w:hAnsi="Calibri" w:cs="Calibri"/>
                <w:i/>
                <w:color w:val="000000"/>
              </w:rPr>
              <w:t xml:space="preserve">  </w:t>
            </w:r>
          </w:p>
          <w:p w14:paraId="029DC85D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GestionReporte</w:t>
            </w:r>
            <w:proofErr w:type="spellEnd"/>
          </w:p>
        </w:tc>
      </w:tr>
      <w:tr w:rsidR="008E0A5F" w:rsidRPr="00860786" w14:paraId="1776F3B2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DB6F23F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E78483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8E0A5F" w:rsidRPr="00860786" w14:paraId="3EDBA695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96FB06E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CD051B6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bookmarkEnd w:id="32"/>
    </w:tbl>
    <w:p w14:paraId="59B3292C" w14:textId="7446D059" w:rsidR="00AE35B7" w:rsidRPr="00860786" w:rsidRDefault="00AE35B7" w:rsidP="008E0A5F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5BB3E08A" w14:textId="4C59CDBE" w:rsidR="00F83F97" w:rsidRPr="00860786" w:rsidRDefault="008E0A5F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2C36BE74" wp14:editId="44C01213">
            <wp:extent cx="6120130" cy="33547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3DE" w14:textId="77777777" w:rsidR="00F83F97" w:rsidRPr="00860786" w:rsidRDefault="00F83F9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5E807C0E" w14:textId="77777777" w:rsidR="00F83F97" w:rsidRPr="00860786" w:rsidRDefault="00F83F9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8E0A5F" w:rsidRPr="00860786" w14:paraId="27ACD8ED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35A8229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2404BE7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860786">
              <w:rPr>
                <w:rFonts w:ascii="Calibri" w:hAnsi="Calibri" w:cs="Calibri"/>
                <w:b/>
                <w:bCs/>
                <w:color w:val="000000" w:themeColor="text1"/>
              </w:rPr>
              <w:t>CPI-003</w:t>
            </w:r>
          </w:p>
        </w:tc>
      </w:tr>
      <w:tr w:rsidR="008E0A5F" w:rsidRPr="00860786" w14:paraId="136FA3BF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D0AC741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18AC336" w14:textId="2D3BAB82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</w:rPr>
              <w:t>Notificaciones</w:t>
            </w:r>
          </w:p>
        </w:tc>
      </w:tr>
      <w:tr w:rsidR="008E0A5F" w:rsidRPr="00860786" w14:paraId="70550A87" w14:textId="77777777" w:rsidTr="00616097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CE9818C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Tile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1BA34F" w14:textId="4DF43F3F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</w:rPr>
              <w:t>Recuperar notificaciones por ID de usuario</w:t>
            </w:r>
          </w:p>
        </w:tc>
      </w:tr>
      <w:tr w:rsidR="008E0A5F" w:rsidRPr="00860786" w14:paraId="2FB0BFDC" w14:textId="77777777" w:rsidTr="00616097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981CE6A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3D8653D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1.1</w:t>
            </w:r>
          </w:p>
        </w:tc>
      </w:tr>
      <w:tr w:rsidR="008E0A5F" w:rsidRPr="00860786" w14:paraId="706B2438" w14:textId="77777777" w:rsidTr="00616097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ABD279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5A40546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Sistema y API</w:t>
            </w:r>
          </w:p>
        </w:tc>
      </w:tr>
      <w:tr w:rsidR="008E0A5F" w:rsidRPr="00860786" w14:paraId="4236841B" w14:textId="77777777" w:rsidTr="00616097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5977B8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5852C5F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A8101FF" w14:textId="4B1B50F7" w:rsidR="008E0A5F" w:rsidRPr="00860786" w:rsidRDefault="008E0A5F" w:rsidP="00616097">
            <w:pPr>
              <w:rPr>
                <w:rFonts w:ascii="Calibri" w:hAnsi="Calibri" w:cs="Calibri"/>
                <w:i/>
              </w:rPr>
            </w:pPr>
            <w:r w:rsidRPr="00860786">
              <w:rPr>
                <w:rFonts w:ascii="Calibri" w:hAnsi="Calibri" w:cs="Calibri"/>
              </w:rPr>
              <w:t xml:space="preserve">Validar que el </w:t>
            </w:r>
            <w:proofErr w:type="spellStart"/>
            <w:r w:rsidRPr="00860786">
              <w:rPr>
                <w:rFonts w:ascii="Calibri" w:hAnsi="Calibri" w:cs="Calibri"/>
              </w:rPr>
              <w:t>endpoint</w:t>
            </w:r>
            <w:proofErr w:type="spellEnd"/>
            <w:r w:rsidRPr="00860786">
              <w:rPr>
                <w:rFonts w:ascii="Calibri" w:hAnsi="Calibri" w:cs="Calibri"/>
              </w:rPr>
              <w:t xml:space="preserve"> devuelva todas las notificaciones para un usuario específico.</w:t>
            </w:r>
          </w:p>
        </w:tc>
      </w:tr>
      <w:tr w:rsidR="008E0A5F" w:rsidRPr="00860786" w14:paraId="6C9FB61B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076CC0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87D5E8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>GET /api/reportes/chat/{idUsuario1}/{idUsuario2}</w:t>
            </w:r>
          </w:p>
        </w:tc>
      </w:tr>
      <w:tr w:rsidR="008E0A5F" w:rsidRPr="00860786" w14:paraId="4D6B5C50" w14:textId="77777777" w:rsidTr="00616097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61A26F0" w14:textId="265D71F5" w:rsidR="008E0A5F" w:rsidRPr="00860786" w:rsidRDefault="008E0A5F" w:rsidP="008E0A5F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lastRenderedPageBreak/>
              <w:t>Escenario principal de éxito</w:t>
            </w:r>
          </w:p>
          <w:p w14:paraId="7454AC36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F5F8A7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A64F346" w14:textId="755B8BA1" w:rsidR="008E0A5F" w:rsidRPr="00860786" w:rsidRDefault="008E0A5F" w:rsidP="00D817A9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BA1C0E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Crear notificaciones para un usuario</w:t>
            </w:r>
          </w:p>
          <w:p w14:paraId="4CAEAEFB" w14:textId="6A89D38B" w:rsidR="008E0A5F" w:rsidRPr="00860786" w:rsidRDefault="008E0A5F" w:rsidP="00D817A9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BA1C0E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 xml:space="preserve">ION: Consultar </w:t>
            </w:r>
            <w:proofErr w:type="spellStart"/>
            <w:r w:rsidRPr="00860786">
              <w:rPr>
                <w:rFonts w:ascii="Calibri" w:hAnsi="Calibri" w:cs="Calibri"/>
              </w:rPr>
              <w:t>endpoint</w:t>
            </w:r>
            <w:proofErr w:type="spellEnd"/>
            <w:r w:rsidRPr="00860786">
              <w:rPr>
                <w:rFonts w:ascii="Calibri" w:hAnsi="Calibri" w:cs="Calibri"/>
              </w:rPr>
              <w:t xml:space="preserve"> de notificaciones</w:t>
            </w:r>
          </w:p>
          <w:p w14:paraId="1CE9B903" w14:textId="4F8E37B5" w:rsidR="008E0A5F" w:rsidRPr="00860786" w:rsidRDefault="008E0A5F" w:rsidP="00D817A9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</w:t>
            </w:r>
            <w:r w:rsidR="00BA1C0E">
              <w:rPr>
                <w:rFonts w:ascii="Calibri" w:hAnsi="Calibri" w:cs="Calibri"/>
              </w:rPr>
              <w:t>C</w:t>
            </w:r>
            <w:r w:rsidRPr="00860786">
              <w:rPr>
                <w:rFonts w:ascii="Calibri" w:hAnsi="Calibri" w:cs="Calibri"/>
              </w:rPr>
              <w:t>ION: Validar cantidad y contenido</w:t>
            </w:r>
          </w:p>
        </w:tc>
      </w:tr>
      <w:tr w:rsidR="008E0A5F" w:rsidRPr="00860786" w14:paraId="1E4D6F76" w14:textId="77777777" w:rsidTr="00616097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C15A0E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6A8A1A1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860786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8E0A5F" w:rsidRPr="00860786" w14:paraId="0BDBAC99" w14:textId="77777777" w:rsidTr="00616097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BB9D0C5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428AD34F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2D94AF3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51D3088" w14:textId="379DD461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Uso de datos simulados para carga inicial</w:t>
            </w:r>
          </w:p>
        </w:tc>
      </w:tr>
      <w:tr w:rsidR="008E0A5F" w:rsidRPr="00860786" w14:paraId="038B6F7C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5791F3C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2AFF660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E0A5F" w:rsidRPr="00860786" w14:paraId="229A742E" w14:textId="77777777" w:rsidTr="00616097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7409AC7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47E76A6" w14:textId="775E332B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860786">
              <w:rPr>
                <w:rFonts w:ascii="Calibri" w:hAnsi="Calibri" w:cs="Calibri"/>
              </w:rPr>
              <w:t>Notificaciones preexistentes creadas para el test</w:t>
            </w:r>
          </w:p>
        </w:tc>
      </w:tr>
      <w:tr w:rsidR="008E0A5F" w:rsidRPr="00860786" w14:paraId="3D77BAFF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A67D331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C1DC769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Flujo de conversación recuperado exitosamente</w:t>
            </w:r>
          </w:p>
        </w:tc>
      </w:tr>
      <w:tr w:rsidR="008E0A5F" w:rsidRPr="00860786" w14:paraId="27ADD86E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54D96CA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860786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860786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C9E882A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ChatUsuarios</w:t>
            </w:r>
            <w:proofErr w:type="spellEnd"/>
            <w:r w:rsidRPr="00860786">
              <w:rPr>
                <w:rFonts w:ascii="Calibri" w:hAnsi="Calibri" w:cs="Calibri"/>
                <w:i/>
                <w:color w:val="000000"/>
              </w:rPr>
              <w:t xml:space="preserve">  </w:t>
            </w:r>
          </w:p>
          <w:p w14:paraId="68DAA9B8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i/>
                <w:color w:val="000000"/>
              </w:rPr>
              <w:t>GestionReporte</w:t>
            </w:r>
            <w:proofErr w:type="spellEnd"/>
          </w:p>
        </w:tc>
      </w:tr>
      <w:tr w:rsidR="008E0A5F" w:rsidRPr="00860786" w14:paraId="0782CD40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72EDD57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BEE1404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  <w:tr w:rsidR="008E0A5F" w:rsidRPr="00860786" w14:paraId="78163379" w14:textId="77777777" w:rsidTr="00616097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008C407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860786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B5507BA" w14:textId="77777777" w:rsidR="008E0A5F" w:rsidRPr="00860786" w:rsidRDefault="008E0A5F" w:rsidP="00616097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860786">
              <w:rPr>
                <w:rFonts w:ascii="Calibri" w:hAnsi="Calibri" w:cs="Calibri"/>
                <w:i/>
                <w:color w:val="000000"/>
              </w:rPr>
              <w:t>-</w:t>
            </w:r>
          </w:p>
        </w:tc>
      </w:tr>
    </w:tbl>
    <w:p w14:paraId="1F571E4A" w14:textId="6C31C9FB" w:rsidR="00AE35B7" w:rsidRPr="00860786" w:rsidRDefault="00AE35B7" w:rsidP="008E0A5F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D1E9EDD" w14:textId="25DE6C76" w:rsidR="00AE35B7" w:rsidRPr="00860786" w:rsidRDefault="008E0A5F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r w:rsidRPr="00860786">
        <w:rPr>
          <w:rFonts w:ascii="Calibri" w:hAnsi="Calibri" w:cs="Calibri"/>
          <w:noProof/>
          <w:color w:val="0000FF"/>
          <w:lang w:eastAsia="es-ES"/>
        </w:rPr>
        <w:drawing>
          <wp:inline distT="0" distB="0" distL="0" distR="0" wp14:anchorId="60F3B305" wp14:editId="28563CC1">
            <wp:extent cx="6120130" cy="28479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B2BE" w14:textId="273A0601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8052C2D" w14:textId="77777777" w:rsidR="00AE35B7" w:rsidRPr="00860786" w:rsidRDefault="00AE35B7" w:rsidP="003477E8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5ABC01FE" w14:textId="77777777" w:rsidR="004272F3" w:rsidRPr="00860786" w:rsidRDefault="004272F3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2380B37B" w14:textId="77777777" w:rsidR="003477E8" w:rsidRPr="00860786" w:rsidRDefault="003477E8" w:rsidP="00701192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33" w:name="_Toc461691032"/>
      <w:bookmarkStart w:id="34" w:name="_Toc136909700"/>
      <w:bookmarkStart w:id="35" w:name="_Toc197482937"/>
      <w:r w:rsidRPr="00860786">
        <w:rPr>
          <w:rFonts w:ascii="Calibri" w:hAnsi="Calibri" w:cs="Calibri"/>
          <w:sz w:val="24"/>
          <w:szCs w:val="24"/>
        </w:rPr>
        <w:t>Criterios de entrada y de salida</w:t>
      </w:r>
      <w:bookmarkEnd w:id="33"/>
      <w:bookmarkEnd w:id="34"/>
      <w:bookmarkEnd w:id="35"/>
    </w:p>
    <w:p w14:paraId="1B724D81" w14:textId="77777777" w:rsidR="003477E8" w:rsidRPr="00860786" w:rsidRDefault="003477E8" w:rsidP="003477E8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36" w:name="_Toc461691033"/>
      <w:bookmarkStart w:id="37" w:name="_Toc136909701"/>
      <w:bookmarkStart w:id="38" w:name="_Toc197482938"/>
      <w:r w:rsidRPr="00860786">
        <w:rPr>
          <w:rFonts w:ascii="Calibri" w:hAnsi="Calibri" w:cs="Calibri"/>
          <w:i w:val="0"/>
          <w:sz w:val="24"/>
          <w:szCs w:val="24"/>
        </w:rPr>
        <w:t>Criterio de entrada del plan de pruebas</w:t>
      </w:r>
      <w:bookmarkEnd w:id="36"/>
      <w:bookmarkEnd w:id="37"/>
      <w:bookmarkEnd w:id="38"/>
    </w:p>
    <w:p w14:paraId="0B13FCD9" w14:textId="77777777" w:rsidR="00CF7C0E" w:rsidRPr="00860786" w:rsidRDefault="00CF7C0E" w:rsidP="00D817A9">
      <w:pPr>
        <w:numPr>
          <w:ilvl w:val="0"/>
          <w:numId w:val="3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iCs/>
          <w:lang w:val="es-EC" w:eastAsia="es-ES"/>
        </w:rPr>
      </w:pPr>
      <w:r w:rsidRPr="00860786">
        <w:rPr>
          <w:rFonts w:ascii="Calibri" w:eastAsia="Calibri Light" w:hAnsi="Calibri" w:cs="Calibri"/>
          <w:iCs/>
          <w:lang w:val="es-EC" w:eastAsia="es-ES"/>
        </w:rPr>
        <w:t>Aseg</w:t>
      </w:r>
      <w:r w:rsidR="004442C2" w:rsidRPr="00860786">
        <w:rPr>
          <w:rFonts w:ascii="Calibri" w:eastAsia="Calibri Light" w:hAnsi="Calibri" w:cs="Calibri"/>
          <w:iCs/>
          <w:lang w:val="es-EC" w:eastAsia="es-ES"/>
        </w:rPr>
        <w:t>urarse</w:t>
      </w:r>
      <w:r w:rsidRPr="00860786">
        <w:rPr>
          <w:rFonts w:ascii="Calibri" w:eastAsia="Calibri Light" w:hAnsi="Calibri" w:cs="Calibri"/>
          <w:iCs/>
          <w:lang w:val="es-EC" w:eastAsia="es-ES"/>
        </w:rPr>
        <w:t xml:space="preserve"> de contar con un documento de requisitos aprobado que incluya todos los requerimientos funcionales y no funcionales, casos de uso relevantes para la aplicación de ventas.</w:t>
      </w:r>
    </w:p>
    <w:p w14:paraId="18D7C00A" w14:textId="77777777" w:rsidR="00CF7C0E" w:rsidRPr="00860786" w:rsidRDefault="00CF7C0E" w:rsidP="00D817A9">
      <w:pPr>
        <w:numPr>
          <w:ilvl w:val="0"/>
          <w:numId w:val="3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iCs/>
          <w:lang w:val="es-EC" w:eastAsia="es-ES"/>
        </w:rPr>
      </w:pPr>
      <w:r w:rsidRPr="00860786">
        <w:rPr>
          <w:rFonts w:ascii="Calibri" w:eastAsia="Calibri Light" w:hAnsi="Calibri" w:cs="Calibri"/>
          <w:iCs/>
          <w:lang w:val="es-EC" w:eastAsia="es-ES"/>
        </w:rPr>
        <w:t>Verifica</w:t>
      </w:r>
      <w:r w:rsidR="004442C2" w:rsidRPr="00860786">
        <w:rPr>
          <w:rFonts w:ascii="Calibri" w:eastAsia="Calibri Light" w:hAnsi="Calibri" w:cs="Calibri"/>
          <w:iCs/>
          <w:lang w:val="es-EC" w:eastAsia="es-ES"/>
        </w:rPr>
        <w:t>r</w:t>
      </w:r>
      <w:r w:rsidRPr="00860786">
        <w:rPr>
          <w:rFonts w:ascii="Calibri" w:eastAsia="Calibri Light" w:hAnsi="Calibri" w:cs="Calibri"/>
          <w:iCs/>
          <w:lang w:val="es-EC" w:eastAsia="es-ES"/>
        </w:rPr>
        <w:t xml:space="preserve"> que el equipo de desarrollo haya completado una revisión del código para corregir errores iniciales y optimizar la estructura.</w:t>
      </w:r>
    </w:p>
    <w:p w14:paraId="176F6E23" w14:textId="2DF88A22" w:rsidR="00CF7C0E" w:rsidRPr="00860786" w:rsidRDefault="00CF7C0E" w:rsidP="00D817A9">
      <w:pPr>
        <w:numPr>
          <w:ilvl w:val="0"/>
          <w:numId w:val="3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iCs/>
          <w:lang w:val="es-EC" w:eastAsia="es-ES"/>
        </w:rPr>
      </w:pPr>
      <w:r w:rsidRPr="00860786">
        <w:rPr>
          <w:rFonts w:ascii="Calibri" w:eastAsia="Calibri Light" w:hAnsi="Calibri" w:cs="Calibri"/>
          <w:iCs/>
          <w:lang w:val="es-EC" w:eastAsia="es-ES"/>
        </w:rPr>
        <w:lastRenderedPageBreak/>
        <w:t>El entorno de prueba (</w:t>
      </w:r>
      <w:r w:rsidR="00C16666" w:rsidRPr="00860786">
        <w:rPr>
          <w:rFonts w:ascii="Calibri" w:eastAsia="Calibri Light" w:hAnsi="Calibri" w:cs="Calibri"/>
          <w:iCs/>
          <w:lang w:val="es-EC" w:eastAsia="es-ES"/>
        </w:rPr>
        <w:t xml:space="preserve">computadora, </w:t>
      </w:r>
      <w:r w:rsidR="00A964A7" w:rsidRPr="00860786">
        <w:rPr>
          <w:rFonts w:ascii="Calibri" w:eastAsia="Calibri Light" w:hAnsi="Calibri" w:cs="Calibri"/>
          <w:iCs/>
          <w:lang w:val="es-EC" w:eastAsia="es-ES"/>
        </w:rPr>
        <w:t>versiones</w:t>
      </w:r>
      <w:r w:rsidR="00C16666" w:rsidRPr="00860786">
        <w:rPr>
          <w:rFonts w:ascii="Calibri" w:eastAsia="Calibri Light" w:hAnsi="Calibri" w:cs="Calibri"/>
          <w:iCs/>
          <w:lang w:val="es-EC" w:eastAsia="es-ES"/>
        </w:rPr>
        <w:t xml:space="preserve"> y </w:t>
      </w:r>
      <w:r w:rsidR="00782142" w:rsidRPr="00860786">
        <w:rPr>
          <w:rFonts w:ascii="Calibri" w:eastAsia="Calibri Light" w:hAnsi="Calibri" w:cs="Calibri"/>
          <w:iCs/>
          <w:lang w:val="es-EC" w:eastAsia="es-ES"/>
        </w:rPr>
        <w:t>herramientas instaladas</w:t>
      </w:r>
      <w:r w:rsidRPr="00860786">
        <w:rPr>
          <w:rFonts w:ascii="Calibri" w:eastAsia="Calibri Light" w:hAnsi="Calibri" w:cs="Calibri"/>
          <w:iCs/>
          <w:lang w:val="es-EC" w:eastAsia="es-ES"/>
        </w:rPr>
        <w:t>) debe estar completamente configurado para ejecutar las pruebas.</w:t>
      </w:r>
    </w:p>
    <w:p w14:paraId="58076829" w14:textId="77777777" w:rsidR="007D3890" w:rsidRPr="00860786" w:rsidRDefault="003477E8" w:rsidP="007D3890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39" w:name="_Toc136909702"/>
      <w:bookmarkStart w:id="40" w:name="_Toc197482939"/>
      <w:r w:rsidRPr="00860786">
        <w:rPr>
          <w:rFonts w:ascii="Calibri" w:hAnsi="Calibri" w:cs="Calibri"/>
          <w:i w:val="0"/>
          <w:sz w:val="24"/>
          <w:szCs w:val="24"/>
        </w:rPr>
        <w:t>Criterio de aceptación del plan de pruebas</w:t>
      </w:r>
      <w:bookmarkEnd w:id="39"/>
      <w:bookmarkEnd w:id="40"/>
    </w:p>
    <w:p w14:paraId="2F33D07A" w14:textId="77777777" w:rsidR="007D3890" w:rsidRPr="00860786" w:rsidRDefault="007D3890" w:rsidP="007D3890">
      <w:pPr>
        <w:rPr>
          <w:rFonts w:ascii="Calibri" w:hAnsi="Calibri" w:cs="Calibri"/>
        </w:rPr>
      </w:pPr>
    </w:p>
    <w:p w14:paraId="71D19B27" w14:textId="77777777" w:rsidR="00B53154" w:rsidRPr="00860786" w:rsidRDefault="00B53154" w:rsidP="00D817A9">
      <w:pPr>
        <w:numPr>
          <w:ilvl w:val="0"/>
          <w:numId w:val="4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color w:val="000000"/>
          <w:lang w:val="es-EC" w:eastAsia="es-ES"/>
        </w:rPr>
        <w:t>El plan de pruebas debe ser revisado y aprobado por el equipo de desarrollo y gerente.</w:t>
      </w:r>
    </w:p>
    <w:p w14:paraId="113A2846" w14:textId="048B84F0" w:rsidR="00B53154" w:rsidRPr="00860786" w:rsidRDefault="00B53154" w:rsidP="00D817A9">
      <w:pPr>
        <w:numPr>
          <w:ilvl w:val="0"/>
          <w:numId w:val="4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color w:val="000000"/>
          <w:lang w:val="es-EC" w:eastAsia="es-ES"/>
        </w:rPr>
        <w:t>Para la acept</w:t>
      </w:r>
      <w:r w:rsidR="009B2995" w:rsidRPr="00860786">
        <w:rPr>
          <w:rFonts w:ascii="Calibri" w:eastAsia="Calibri Light" w:hAnsi="Calibri" w:cs="Calibri"/>
          <w:color w:val="000000"/>
          <w:lang w:val="es-EC" w:eastAsia="es-ES"/>
        </w:rPr>
        <w:t>ación del sistema, al menos el 10</w:t>
      </w:r>
      <w:r w:rsidRPr="00860786">
        <w:rPr>
          <w:rFonts w:ascii="Calibri" w:eastAsia="Calibri Light" w:hAnsi="Calibri" w:cs="Calibri"/>
          <w:color w:val="000000"/>
          <w:lang w:val="es-EC" w:eastAsia="es-ES"/>
        </w:rPr>
        <w:t>0% de las pruebas deben ser exitosas.</w:t>
      </w:r>
    </w:p>
    <w:p w14:paraId="31BF7006" w14:textId="77777777" w:rsidR="003477E8" w:rsidRPr="00860786" w:rsidRDefault="003477E8" w:rsidP="003477E8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41" w:name="_Toc136909703"/>
      <w:bookmarkStart w:id="42" w:name="_Toc197482940"/>
      <w:r w:rsidRPr="00860786">
        <w:rPr>
          <w:rFonts w:ascii="Calibri" w:hAnsi="Calibri" w:cs="Calibri"/>
          <w:i w:val="0"/>
          <w:sz w:val="24"/>
          <w:szCs w:val="24"/>
        </w:rPr>
        <w:t>Criterio de suspensión y reanudación</w:t>
      </w:r>
      <w:bookmarkEnd w:id="41"/>
      <w:bookmarkEnd w:id="42"/>
    </w:p>
    <w:p w14:paraId="183964EF" w14:textId="77777777" w:rsidR="003477E8" w:rsidRPr="00860786" w:rsidRDefault="003477E8" w:rsidP="007D3890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CE1D4A0" w14:textId="77777777" w:rsidR="007E279C" w:rsidRPr="00860786" w:rsidRDefault="007E279C" w:rsidP="00D817A9">
      <w:pPr>
        <w:numPr>
          <w:ilvl w:val="1"/>
          <w:numId w:val="6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 w:eastAsia="es-ES"/>
        </w:rPr>
        <w:t>Criterio de suspensión</w:t>
      </w:r>
      <w:r w:rsidRPr="00860786">
        <w:rPr>
          <w:rFonts w:ascii="Calibri" w:eastAsia="Calibri Light" w:hAnsi="Calibri" w:cs="Calibri"/>
          <w:color w:val="000000"/>
          <w:lang w:val="es-EC" w:eastAsia="es-ES"/>
        </w:rPr>
        <w:t>:</w:t>
      </w:r>
    </w:p>
    <w:p w14:paraId="56D0F5C3" w14:textId="1C4E1EBA" w:rsidR="007E279C" w:rsidRPr="00860786" w:rsidRDefault="007E279C" w:rsidP="00D817A9">
      <w:pPr>
        <w:numPr>
          <w:ilvl w:val="2"/>
          <w:numId w:val="6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color w:val="000000"/>
          <w:lang w:val="es-EC" w:eastAsia="es-ES"/>
        </w:rPr>
        <w:t>Las pruebas</w:t>
      </w:r>
      <w:r w:rsidR="00120F45" w:rsidRPr="00860786">
        <w:rPr>
          <w:rFonts w:ascii="Calibri" w:eastAsia="Calibri Light" w:hAnsi="Calibri" w:cs="Calibri"/>
          <w:color w:val="000000"/>
          <w:lang w:val="es-EC" w:eastAsia="es-ES"/>
        </w:rPr>
        <w:t xml:space="preserve"> </w:t>
      </w:r>
      <w:r w:rsidR="009F1534" w:rsidRPr="00860786">
        <w:rPr>
          <w:rFonts w:ascii="Calibri" w:eastAsia="Calibri Light" w:hAnsi="Calibri" w:cs="Calibri"/>
          <w:color w:val="000000"/>
          <w:lang w:val="es-EC" w:eastAsia="es-ES"/>
        </w:rPr>
        <w:t xml:space="preserve">unitarias </w:t>
      </w:r>
      <w:r w:rsidR="00120F45" w:rsidRPr="00860786">
        <w:rPr>
          <w:rFonts w:ascii="Calibri" w:eastAsia="Calibri Light" w:hAnsi="Calibri" w:cs="Calibri"/>
          <w:color w:val="000000"/>
          <w:lang w:val="es-EC" w:eastAsia="es-ES"/>
        </w:rPr>
        <w:t>se realizan en un entorno simulado pero que utiliza las funcionalidades existentes del sistema, por lo que no hay criterio de suspensión</w:t>
      </w:r>
      <w:r w:rsidRPr="00860786">
        <w:rPr>
          <w:rFonts w:ascii="Calibri" w:eastAsia="Calibri Light" w:hAnsi="Calibri" w:cs="Calibri"/>
          <w:color w:val="000000"/>
          <w:lang w:val="es-EC" w:eastAsia="es-ES"/>
        </w:rPr>
        <w:t>.</w:t>
      </w:r>
    </w:p>
    <w:p w14:paraId="2971230A" w14:textId="77777777" w:rsidR="007E279C" w:rsidRPr="00860786" w:rsidRDefault="007E279C" w:rsidP="007E279C">
      <w:pPr>
        <w:suppressAutoHyphens w:val="0"/>
        <w:spacing w:line="276" w:lineRule="auto"/>
        <w:ind w:left="720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</w:p>
    <w:p w14:paraId="745A115E" w14:textId="77777777" w:rsidR="007E279C" w:rsidRPr="00860786" w:rsidRDefault="007E279C" w:rsidP="00D817A9">
      <w:pPr>
        <w:numPr>
          <w:ilvl w:val="1"/>
          <w:numId w:val="7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 w:eastAsia="es-ES"/>
        </w:rPr>
        <w:t>Criterio de reanudación</w:t>
      </w:r>
      <w:r w:rsidRPr="00860786">
        <w:rPr>
          <w:rFonts w:ascii="Calibri" w:eastAsia="Calibri Light" w:hAnsi="Calibri" w:cs="Calibri"/>
          <w:color w:val="000000"/>
          <w:lang w:val="es-EC" w:eastAsia="es-ES"/>
        </w:rPr>
        <w:t>:</w:t>
      </w:r>
    </w:p>
    <w:p w14:paraId="69360D3C" w14:textId="77777777" w:rsidR="00BD5876" w:rsidRPr="00860786" w:rsidRDefault="007E279C" w:rsidP="00D817A9">
      <w:pPr>
        <w:numPr>
          <w:ilvl w:val="2"/>
          <w:numId w:val="7"/>
        </w:num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color w:val="000000"/>
          <w:lang w:val="es-EC" w:eastAsia="es-ES"/>
        </w:rPr>
        <w:t>Las pruebas se reanudarán una vez que los errores críticos se hayan solucionado y el entorno de pruebas esté estable.</w:t>
      </w:r>
    </w:p>
    <w:p w14:paraId="60229823" w14:textId="13C78B42" w:rsidR="003A0131" w:rsidRPr="00860786" w:rsidRDefault="00BD5876" w:rsidP="00BD5876">
      <w:pPr>
        <w:suppressAutoHyphens w:val="0"/>
        <w:spacing w:line="276" w:lineRule="auto"/>
        <w:contextualSpacing/>
        <w:jc w:val="both"/>
        <w:rPr>
          <w:rFonts w:ascii="Calibri" w:eastAsia="Calibri Light" w:hAnsi="Calibri" w:cs="Calibri"/>
          <w:color w:val="000000"/>
          <w:lang w:val="es-EC" w:eastAsia="es-ES"/>
        </w:rPr>
      </w:pPr>
      <w:r w:rsidRPr="00860786">
        <w:rPr>
          <w:rFonts w:ascii="Calibri" w:eastAsia="Calibri Light" w:hAnsi="Calibri" w:cs="Calibri"/>
          <w:color w:val="000000"/>
          <w:lang w:val="es-EC" w:eastAsia="es-ES"/>
        </w:rPr>
        <w:t xml:space="preserve"> </w:t>
      </w:r>
    </w:p>
    <w:p w14:paraId="2A335CB2" w14:textId="77777777" w:rsidR="003477E8" w:rsidRPr="00860786" w:rsidRDefault="003477E8" w:rsidP="00701192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43" w:name="_Toc461691034"/>
      <w:bookmarkStart w:id="44" w:name="_Toc136909704"/>
      <w:bookmarkStart w:id="45" w:name="_Toc197482941"/>
      <w:r w:rsidRPr="00860786">
        <w:rPr>
          <w:rFonts w:ascii="Calibri" w:hAnsi="Calibri" w:cs="Calibri"/>
          <w:sz w:val="24"/>
          <w:szCs w:val="24"/>
        </w:rPr>
        <w:t>Entregables</w:t>
      </w:r>
      <w:bookmarkEnd w:id="43"/>
      <w:bookmarkEnd w:id="44"/>
      <w:bookmarkEnd w:id="45"/>
    </w:p>
    <w:p w14:paraId="04D070DF" w14:textId="4BC8C723" w:rsidR="003477E8" w:rsidRPr="00860786" w:rsidRDefault="00A4373A" w:rsidP="003474A6">
      <w:pPr>
        <w:pStyle w:val="Ttulo2"/>
        <w:numPr>
          <w:ilvl w:val="1"/>
          <w:numId w:val="2"/>
        </w:numPr>
        <w:spacing w:line="276" w:lineRule="auto"/>
        <w:ind w:left="1418"/>
        <w:jc w:val="both"/>
        <w:rPr>
          <w:rFonts w:ascii="Calibri" w:hAnsi="Calibri" w:cs="Calibri"/>
          <w:sz w:val="24"/>
          <w:szCs w:val="24"/>
        </w:rPr>
      </w:pPr>
      <w:bookmarkStart w:id="46" w:name="_Toc197482942"/>
      <w:r w:rsidRPr="00860786">
        <w:rPr>
          <w:rFonts w:ascii="Calibri" w:hAnsi="Calibri" w:cs="Calibri"/>
          <w:i w:val="0"/>
          <w:sz w:val="24"/>
          <w:szCs w:val="24"/>
        </w:rPr>
        <w:t>Plan de verificación del proceso de registro de usuarios.</w:t>
      </w:r>
      <w:bookmarkEnd w:id="46"/>
    </w:p>
    <w:p w14:paraId="4B86C87E" w14:textId="17153F3D" w:rsidR="00302C6C" w:rsidRPr="00860786" w:rsidRDefault="00701192" w:rsidP="00302C6C">
      <w:pPr>
        <w:spacing w:line="276" w:lineRule="auto"/>
        <w:ind w:left="709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color w:val="000000"/>
        </w:rPr>
        <w:t>E</w:t>
      </w:r>
      <w:r w:rsidR="00302C6C" w:rsidRPr="00860786">
        <w:rPr>
          <w:rFonts w:ascii="Calibri" w:eastAsia="Calibri Light" w:hAnsi="Calibri" w:cs="Calibri"/>
          <w:color w:val="000000"/>
          <w:lang w:val="es-EC"/>
        </w:rPr>
        <w:t>l protocolo de pruebas documentará de manera exhaustiva los casos</w:t>
      </w:r>
      <w:r w:rsidR="00522381" w:rsidRPr="00860786">
        <w:rPr>
          <w:rFonts w:ascii="Calibri" w:eastAsia="Calibri Light" w:hAnsi="Calibri" w:cs="Calibri"/>
          <w:color w:val="000000"/>
          <w:lang w:val="es-EC"/>
        </w:rPr>
        <w:t xml:space="preserve"> de prueba desarrollados para el registro de usuarios</w:t>
      </w:r>
      <w:r w:rsidR="003A16D9" w:rsidRPr="00860786">
        <w:rPr>
          <w:rFonts w:ascii="Calibri" w:eastAsia="Calibri Light" w:hAnsi="Calibri" w:cs="Calibri"/>
          <w:color w:val="000000"/>
          <w:lang w:val="es-EC"/>
        </w:rPr>
        <w:t xml:space="preserve">. </w:t>
      </w:r>
      <w:r w:rsidR="00302C6C" w:rsidRPr="00860786">
        <w:rPr>
          <w:rFonts w:ascii="Calibri" w:eastAsia="Calibri Light" w:hAnsi="Calibri" w:cs="Calibri"/>
          <w:color w:val="000000"/>
          <w:lang w:val="es-EC"/>
        </w:rPr>
        <w:t>Este documento debe incluir los detalles de cada caso de prueba, como:</w:t>
      </w:r>
    </w:p>
    <w:p w14:paraId="0CC66D6E" w14:textId="77777777" w:rsidR="00302C6C" w:rsidRPr="00860786" w:rsidRDefault="00302C6C" w:rsidP="00302C6C">
      <w:pPr>
        <w:spacing w:line="276" w:lineRule="auto"/>
        <w:ind w:left="720"/>
        <w:jc w:val="both"/>
        <w:rPr>
          <w:rFonts w:ascii="Calibri" w:eastAsia="Calibri Light" w:hAnsi="Calibri" w:cs="Calibri"/>
          <w:color w:val="000000"/>
          <w:lang w:val="es-EC"/>
        </w:rPr>
      </w:pPr>
    </w:p>
    <w:p w14:paraId="3360DEC4" w14:textId="317E1F93" w:rsidR="00302C6C" w:rsidRPr="00860786" w:rsidRDefault="00302C6C" w:rsidP="00D817A9">
      <w:pPr>
        <w:numPr>
          <w:ilvl w:val="1"/>
          <w:numId w:val="8"/>
        </w:num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/>
        </w:rPr>
        <w:t>Objetivo</w:t>
      </w:r>
      <w:r w:rsidRPr="00860786">
        <w:rPr>
          <w:rFonts w:ascii="Calibri" w:eastAsia="Calibri Light" w:hAnsi="Calibri" w:cs="Calibri"/>
          <w:color w:val="000000"/>
          <w:lang w:val="es-EC"/>
        </w:rPr>
        <w:t>: Lo que se espera evaluar (ej.</w:t>
      </w:r>
      <w:r w:rsidR="009D7758" w:rsidRPr="00860786">
        <w:rPr>
          <w:rFonts w:ascii="Calibri" w:eastAsia="Calibri Light" w:hAnsi="Calibri" w:cs="Calibri"/>
          <w:color w:val="000000"/>
          <w:lang w:val="es-EC"/>
        </w:rPr>
        <w:t xml:space="preserve"> Registro de usuario en la base de datos</w:t>
      </w:r>
      <w:r w:rsidRPr="00860786">
        <w:rPr>
          <w:rFonts w:ascii="Calibri" w:eastAsia="Calibri Light" w:hAnsi="Calibri" w:cs="Calibri"/>
          <w:color w:val="000000"/>
          <w:lang w:val="es-EC"/>
        </w:rPr>
        <w:t>).</w:t>
      </w:r>
    </w:p>
    <w:p w14:paraId="264EDBD2" w14:textId="77777777" w:rsidR="00302C6C" w:rsidRPr="00860786" w:rsidRDefault="00302C6C" w:rsidP="00D817A9">
      <w:pPr>
        <w:numPr>
          <w:ilvl w:val="1"/>
          <w:numId w:val="8"/>
        </w:num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/>
        </w:rPr>
        <w:t>Pasos de ejecución</w:t>
      </w:r>
      <w:r w:rsidRPr="00860786">
        <w:rPr>
          <w:rFonts w:ascii="Calibri" w:eastAsia="Calibri Light" w:hAnsi="Calibri" w:cs="Calibri"/>
          <w:color w:val="000000"/>
          <w:lang w:val="es-EC"/>
        </w:rPr>
        <w:t>: Secuencia específica para llevar a cabo cada caso.</w:t>
      </w:r>
    </w:p>
    <w:p w14:paraId="5E90AA8A" w14:textId="4D07060E" w:rsidR="00783C3B" w:rsidRPr="00860786" w:rsidRDefault="00302C6C" w:rsidP="00D817A9">
      <w:pPr>
        <w:numPr>
          <w:ilvl w:val="1"/>
          <w:numId w:val="8"/>
        </w:num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/>
        </w:rPr>
        <w:t>Criterios de aceptación</w:t>
      </w:r>
      <w:r w:rsidRPr="00860786">
        <w:rPr>
          <w:rFonts w:ascii="Calibri" w:eastAsia="Calibri Light" w:hAnsi="Calibri" w:cs="Calibri"/>
          <w:color w:val="000000"/>
          <w:lang w:val="es-EC"/>
        </w:rPr>
        <w:t>: Condiciones que deben cumplirse para considerar el caso como exitoso.</w:t>
      </w:r>
    </w:p>
    <w:p w14:paraId="220AEE2E" w14:textId="480E1889" w:rsidR="00783C3B" w:rsidRPr="00860786" w:rsidRDefault="00783C3B" w:rsidP="00783C3B">
      <w:pPr>
        <w:spacing w:line="276" w:lineRule="auto"/>
        <w:ind w:left="720"/>
        <w:jc w:val="both"/>
        <w:rPr>
          <w:rFonts w:ascii="Calibri" w:eastAsia="Calibri Light" w:hAnsi="Calibri" w:cs="Calibri"/>
          <w:b/>
          <w:bCs/>
          <w:color w:val="000000"/>
        </w:rPr>
      </w:pPr>
      <w:r w:rsidRPr="00860786">
        <w:rPr>
          <w:rFonts w:ascii="Calibri" w:eastAsia="Calibri Light" w:hAnsi="Calibri" w:cs="Calibri"/>
          <w:b/>
          <w:bCs/>
          <w:color w:val="000000"/>
        </w:rPr>
        <w:t>Caso de Prueba Aplicado: Registro de Usuario</w:t>
      </w:r>
    </w:p>
    <w:p w14:paraId="18601B14" w14:textId="4C7B9AE5" w:rsidR="00783C3B" w:rsidRPr="00860786" w:rsidRDefault="00783C3B" w:rsidP="00783C3B">
      <w:pPr>
        <w:spacing w:line="276" w:lineRule="auto"/>
        <w:ind w:left="108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b/>
          <w:bCs/>
          <w:color w:val="000000"/>
        </w:rPr>
        <w:t>Objetivo:</w:t>
      </w:r>
      <w:r w:rsidRPr="00860786">
        <w:rPr>
          <w:rFonts w:ascii="Calibri" w:eastAsia="Calibri Light" w:hAnsi="Calibri" w:cs="Calibri"/>
          <w:color w:val="000000"/>
        </w:rPr>
        <w:br/>
        <w:t>Verificar que el sistema permite registrar un nuevo usuario correctamente en la base de datos (MYSQL).</w:t>
      </w:r>
    </w:p>
    <w:p w14:paraId="39FB82DE" w14:textId="77777777" w:rsidR="00783C3B" w:rsidRPr="00860786" w:rsidRDefault="00783C3B" w:rsidP="00783C3B">
      <w:pPr>
        <w:spacing w:line="276" w:lineRule="auto"/>
        <w:ind w:left="108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b/>
          <w:bCs/>
          <w:color w:val="000000"/>
        </w:rPr>
        <w:t>Pasos de ejecución:</w:t>
      </w:r>
    </w:p>
    <w:p w14:paraId="00D845C2" w14:textId="77777777" w:rsidR="00783C3B" w:rsidRPr="00860786" w:rsidRDefault="00783C3B" w:rsidP="00D817A9">
      <w:pPr>
        <w:numPr>
          <w:ilvl w:val="0"/>
          <w:numId w:val="11"/>
        </w:numPr>
        <w:tabs>
          <w:tab w:val="clear" w:pos="72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Ingresar al formulario de registro.</w:t>
      </w:r>
    </w:p>
    <w:p w14:paraId="03F8E56B" w14:textId="532FADA2" w:rsidR="00783C3B" w:rsidRPr="00860786" w:rsidRDefault="00783C3B" w:rsidP="00D817A9">
      <w:pPr>
        <w:numPr>
          <w:ilvl w:val="0"/>
          <w:numId w:val="11"/>
        </w:numPr>
        <w:tabs>
          <w:tab w:val="clear" w:pos="72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Completar los campos: nombre, correo electrónico, contraseña y</w:t>
      </w:r>
      <w:r w:rsidR="00A4373A" w:rsidRPr="00860786">
        <w:rPr>
          <w:rFonts w:ascii="Calibri" w:eastAsia="Calibri Light" w:hAnsi="Calibri" w:cs="Calibri"/>
          <w:color w:val="000000"/>
        </w:rPr>
        <w:t xml:space="preserve"> </w:t>
      </w:r>
      <w:proofErr w:type="gramStart"/>
      <w:r w:rsidR="00A4373A" w:rsidRPr="00860786">
        <w:rPr>
          <w:rFonts w:ascii="Calibri" w:eastAsia="Calibri Light" w:hAnsi="Calibri" w:cs="Calibri"/>
          <w:color w:val="000000"/>
        </w:rPr>
        <w:t>CI</w:t>
      </w:r>
      <w:r w:rsidR="00E10773" w:rsidRPr="00860786">
        <w:rPr>
          <w:rFonts w:ascii="Calibri" w:eastAsia="Calibri Light" w:hAnsi="Calibri" w:cs="Calibri"/>
          <w:color w:val="000000"/>
        </w:rPr>
        <w:t>(</w:t>
      </w:r>
      <w:proofErr w:type="gramEnd"/>
      <w:r w:rsidR="00E10773" w:rsidRPr="00860786">
        <w:rPr>
          <w:rFonts w:ascii="Calibri" w:eastAsia="Calibri Light" w:hAnsi="Calibri" w:cs="Calibri"/>
          <w:color w:val="000000"/>
        </w:rPr>
        <w:t>Cédula de identidad)</w:t>
      </w:r>
      <w:r w:rsidRPr="00860786">
        <w:rPr>
          <w:rFonts w:ascii="Calibri" w:eastAsia="Calibri Light" w:hAnsi="Calibri" w:cs="Calibri"/>
          <w:color w:val="000000"/>
        </w:rPr>
        <w:t>.</w:t>
      </w:r>
    </w:p>
    <w:p w14:paraId="7E85E75A" w14:textId="77777777" w:rsidR="00783C3B" w:rsidRPr="00860786" w:rsidRDefault="00783C3B" w:rsidP="00D817A9">
      <w:pPr>
        <w:numPr>
          <w:ilvl w:val="0"/>
          <w:numId w:val="11"/>
        </w:numPr>
        <w:tabs>
          <w:tab w:val="clear" w:pos="72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Hacer clic en el botón "Registrar".</w:t>
      </w:r>
    </w:p>
    <w:p w14:paraId="720956D8" w14:textId="77777777" w:rsidR="00783C3B" w:rsidRPr="00860786" w:rsidRDefault="00783C3B" w:rsidP="00D817A9">
      <w:pPr>
        <w:numPr>
          <w:ilvl w:val="0"/>
          <w:numId w:val="11"/>
        </w:numPr>
        <w:tabs>
          <w:tab w:val="clear" w:pos="72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Verificar si el usuario aparece guardado en la base de datos.</w:t>
      </w:r>
    </w:p>
    <w:p w14:paraId="6B5593AD" w14:textId="77777777" w:rsidR="00783C3B" w:rsidRPr="00860786" w:rsidRDefault="00783C3B" w:rsidP="00D817A9">
      <w:pPr>
        <w:numPr>
          <w:ilvl w:val="0"/>
          <w:numId w:val="11"/>
        </w:numPr>
        <w:tabs>
          <w:tab w:val="clear" w:pos="72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lastRenderedPageBreak/>
        <w:t>Comprobar si se muestra en la tabla de usuarios del sistema.</w:t>
      </w:r>
    </w:p>
    <w:p w14:paraId="300418C6" w14:textId="77777777" w:rsidR="00783C3B" w:rsidRPr="00860786" w:rsidRDefault="00783C3B" w:rsidP="00783C3B">
      <w:pPr>
        <w:spacing w:line="276" w:lineRule="auto"/>
        <w:ind w:left="709"/>
        <w:jc w:val="both"/>
        <w:rPr>
          <w:rFonts w:ascii="Calibri" w:eastAsia="Calibri Light" w:hAnsi="Calibri" w:cs="Calibri"/>
          <w:b/>
          <w:bCs/>
          <w:color w:val="000000"/>
        </w:rPr>
      </w:pPr>
    </w:p>
    <w:p w14:paraId="6B0CF771" w14:textId="77777777" w:rsidR="00783C3B" w:rsidRPr="00860786" w:rsidRDefault="00783C3B" w:rsidP="00783C3B">
      <w:pPr>
        <w:spacing w:line="276" w:lineRule="auto"/>
        <w:ind w:left="709"/>
        <w:jc w:val="both"/>
        <w:rPr>
          <w:rFonts w:ascii="Calibri" w:eastAsia="Calibri Light" w:hAnsi="Calibri" w:cs="Calibri"/>
          <w:b/>
          <w:bCs/>
          <w:color w:val="000000"/>
        </w:rPr>
      </w:pPr>
    </w:p>
    <w:p w14:paraId="4D0F53C0" w14:textId="283742DE" w:rsidR="00783C3B" w:rsidRPr="00860786" w:rsidRDefault="00783C3B" w:rsidP="00783C3B">
      <w:pPr>
        <w:spacing w:line="276" w:lineRule="auto"/>
        <w:ind w:left="709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b/>
          <w:bCs/>
          <w:color w:val="000000"/>
        </w:rPr>
        <w:t>Criterios de aceptación:</w:t>
      </w:r>
    </w:p>
    <w:p w14:paraId="600CC8FC" w14:textId="77777777" w:rsidR="00783C3B" w:rsidRPr="00860786" w:rsidRDefault="00783C3B" w:rsidP="00D817A9">
      <w:pPr>
        <w:numPr>
          <w:ilvl w:val="0"/>
          <w:numId w:val="10"/>
        </w:numPr>
        <w:tabs>
          <w:tab w:val="clear" w:pos="720"/>
          <w:tab w:val="num" w:pos="156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Todos los campos obligatorios deben estar llenos.</w:t>
      </w:r>
    </w:p>
    <w:p w14:paraId="65875C63" w14:textId="77777777" w:rsidR="00783C3B" w:rsidRPr="00860786" w:rsidRDefault="00783C3B" w:rsidP="00D817A9">
      <w:pPr>
        <w:numPr>
          <w:ilvl w:val="0"/>
          <w:numId w:val="10"/>
        </w:numPr>
        <w:tabs>
          <w:tab w:val="clear" w:pos="720"/>
          <w:tab w:val="num" w:pos="156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El usuario debe ser guardado correctamente en la base de datos.</w:t>
      </w:r>
    </w:p>
    <w:p w14:paraId="14F030F0" w14:textId="77777777" w:rsidR="00783C3B" w:rsidRPr="00860786" w:rsidRDefault="00783C3B" w:rsidP="00D817A9">
      <w:pPr>
        <w:numPr>
          <w:ilvl w:val="0"/>
          <w:numId w:val="10"/>
        </w:numPr>
        <w:tabs>
          <w:tab w:val="clear" w:pos="720"/>
          <w:tab w:val="num" w:pos="1560"/>
        </w:tabs>
        <w:spacing w:line="276" w:lineRule="auto"/>
        <w:ind w:left="1560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>La información registrada debe mostrarse en pantalla sin errores.</w:t>
      </w:r>
    </w:p>
    <w:p w14:paraId="49BB89F2" w14:textId="77777777" w:rsidR="00783C3B" w:rsidRPr="00860786" w:rsidRDefault="00783C3B" w:rsidP="00783C3B">
      <w:pPr>
        <w:spacing w:line="276" w:lineRule="auto"/>
        <w:ind w:left="1080"/>
        <w:jc w:val="both"/>
        <w:rPr>
          <w:rFonts w:ascii="Calibri" w:eastAsia="Calibri Light" w:hAnsi="Calibri" w:cs="Calibri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83C3B" w:rsidRPr="00860786" w14:paraId="511D4F39" w14:textId="77777777" w:rsidTr="00E01C03">
        <w:tc>
          <w:tcPr>
            <w:tcW w:w="1925" w:type="dxa"/>
            <w:shd w:val="clear" w:color="auto" w:fill="D1D1D1" w:themeFill="background2" w:themeFillShade="E6"/>
          </w:tcPr>
          <w:p w14:paraId="640D3B77" w14:textId="10CAB9DD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b/>
                <w:bCs/>
                <w:color w:val="000000"/>
              </w:rPr>
              <w:t>Campo</w:t>
            </w:r>
          </w:p>
        </w:tc>
        <w:tc>
          <w:tcPr>
            <w:tcW w:w="1925" w:type="dxa"/>
            <w:shd w:val="clear" w:color="auto" w:fill="D1D1D1" w:themeFill="background2" w:themeFillShade="E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</w:tblGrid>
            <w:tr w:rsidR="00783C3B" w:rsidRPr="00860786" w14:paraId="5A720448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B470F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  <w:r w:rsidRPr="00860786"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  <w:t>Valor Ingresado</w:t>
                  </w:r>
                </w:p>
              </w:tc>
            </w:tr>
          </w:tbl>
          <w:p w14:paraId="631B2555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3C3B" w:rsidRPr="00860786" w14:paraId="360847A1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40C4A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6AAF3153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color w:val="000000"/>
                <w:lang w:val="es-EC"/>
              </w:rPr>
            </w:pPr>
          </w:p>
        </w:tc>
        <w:tc>
          <w:tcPr>
            <w:tcW w:w="1926" w:type="dxa"/>
            <w:shd w:val="clear" w:color="auto" w:fill="D1D1D1" w:themeFill="background2" w:themeFillShade="E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783C3B" w:rsidRPr="00860786" w14:paraId="3E2FD652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E2C8D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  <w:r w:rsidRPr="00860786"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  <w:t>Resultado Esperado</w:t>
                  </w:r>
                </w:p>
              </w:tc>
            </w:tr>
          </w:tbl>
          <w:p w14:paraId="4C3DCB00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3C3B" w:rsidRPr="00860786" w14:paraId="470CA64E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19637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5E0428F9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color w:val="000000"/>
                <w:lang w:val="es-EC"/>
              </w:rPr>
            </w:pPr>
          </w:p>
        </w:tc>
        <w:tc>
          <w:tcPr>
            <w:tcW w:w="1926" w:type="dxa"/>
            <w:shd w:val="clear" w:color="auto" w:fill="D1D1D1" w:themeFill="background2" w:themeFillShade="E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783C3B" w:rsidRPr="00860786" w14:paraId="3AEB7C51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F5923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  <w:r w:rsidRPr="00860786"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  <w:t>Resultado Obtenido</w:t>
                  </w:r>
                </w:p>
              </w:tc>
            </w:tr>
          </w:tbl>
          <w:p w14:paraId="770CF8C7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3C3B" w:rsidRPr="00860786" w14:paraId="68210777" w14:textId="77777777" w:rsidTr="00783C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0E3D4" w14:textId="77777777" w:rsidR="00783C3B" w:rsidRPr="00860786" w:rsidRDefault="00783C3B" w:rsidP="00783C3B">
                  <w:pPr>
                    <w:spacing w:line="276" w:lineRule="auto"/>
                    <w:jc w:val="both"/>
                    <w:rPr>
                      <w:rFonts w:ascii="Calibri" w:eastAsia="Calibri Light" w:hAnsi="Calibri" w:cs="Calibr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60A4C0E8" w14:textId="77777777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color w:val="000000"/>
                <w:lang w:val="es-EC"/>
              </w:rPr>
            </w:pPr>
          </w:p>
        </w:tc>
        <w:tc>
          <w:tcPr>
            <w:tcW w:w="1926" w:type="dxa"/>
            <w:shd w:val="clear" w:color="auto" w:fill="D1D1D1" w:themeFill="background2" w:themeFillShade="E6"/>
          </w:tcPr>
          <w:p w14:paraId="2B896610" w14:textId="48986253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b/>
                <w:bCs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b/>
                <w:bCs/>
                <w:color w:val="000000"/>
              </w:rPr>
              <w:t>Estado</w:t>
            </w:r>
          </w:p>
        </w:tc>
      </w:tr>
      <w:tr w:rsidR="00783C3B" w:rsidRPr="00860786" w14:paraId="71D6B133" w14:textId="77777777" w:rsidTr="003474A6">
        <w:tc>
          <w:tcPr>
            <w:tcW w:w="1925" w:type="dxa"/>
          </w:tcPr>
          <w:p w14:paraId="6C752E9F" w14:textId="664D0F99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Nombre</w:t>
            </w:r>
          </w:p>
        </w:tc>
        <w:tc>
          <w:tcPr>
            <w:tcW w:w="1925" w:type="dxa"/>
          </w:tcPr>
          <w:p w14:paraId="668A7FB2" w14:textId="5B24DE42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  <w:lang w:val="es-EC"/>
              </w:rPr>
              <w:t>jean</w:t>
            </w:r>
          </w:p>
        </w:tc>
        <w:tc>
          <w:tcPr>
            <w:tcW w:w="1926" w:type="dxa"/>
            <w:vAlign w:val="center"/>
          </w:tcPr>
          <w:p w14:paraId="6A51CC44" w14:textId="49A6E998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Guardado en SQL</w:t>
            </w:r>
          </w:p>
        </w:tc>
        <w:tc>
          <w:tcPr>
            <w:tcW w:w="1926" w:type="dxa"/>
            <w:vAlign w:val="center"/>
          </w:tcPr>
          <w:p w14:paraId="5F164F87" w14:textId="48FF3972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Guardado correctamente</w:t>
            </w:r>
          </w:p>
        </w:tc>
        <w:tc>
          <w:tcPr>
            <w:tcW w:w="1926" w:type="dxa"/>
          </w:tcPr>
          <w:p w14:paraId="75F5CD6C" w14:textId="5817D3BA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Aprobado</w:t>
            </w:r>
          </w:p>
        </w:tc>
      </w:tr>
      <w:tr w:rsidR="00783C3B" w:rsidRPr="00860786" w14:paraId="187DF868" w14:textId="77777777" w:rsidTr="003474A6">
        <w:tc>
          <w:tcPr>
            <w:tcW w:w="1925" w:type="dxa"/>
          </w:tcPr>
          <w:p w14:paraId="5458F33A" w14:textId="498515B1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Correo</w:t>
            </w:r>
          </w:p>
        </w:tc>
        <w:tc>
          <w:tcPr>
            <w:tcW w:w="1925" w:type="dxa"/>
          </w:tcPr>
          <w:p w14:paraId="7377E217" w14:textId="2EE02C9A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  <w:lang w:val="es-EC"/>
              </w:rPr>
              <w:t>jean@test.com</w:t>
            </w:r>
          </w:p>
        </w:tc>
        <w:tc>
          <w:tcPr>
            <w:tcW w:w="1926" w:type="dxa"/>
            <w:vAlign w:val="center"/>
          </w:tcPr>
          <w:p w14:paraId="59298D61" w14:textId="3DA3D281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 xml:space="preserve">Visible </w:t>
            </w:r>
            <w:r w:rsidR="00E10773" w:rsidRPr="00860786">
              <w:rPr>
                <w:rFonts w:ascii="Calibri" w:eastAsia="Calibri Light" w:hAnsi="Calibri" w:cs="Calibri"/>
                <w:color w:val="000000"/>
              </w:rPr>
              <w:t xml:space="preserve">por mensaje de éxito en </w:t>
            </w:r>
            <w:r w:rsidRPr="00860786">
              <w:rPr>
                <w:rFonts w:ascii="Calibri" w:eastAsia="Calibri Light" w:hAnsi="Calibri" w:cs="Calibri"/>
                <w:color w:val="000000"/>
              </w:rPr>
              <w:t>HTML</w:t>
            </w:r>
          </w:p>
        </w:tc>
        <w:tc>
          <w:tcPr>
            <w:tcW w:w="1926" w:type="dxa"/>
            <w:vAlign w:val="center"/>
          </w:tcPr>
          <w:p w14:paraId="2A21BA5A" w14:textId="69F064AB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Visible correctamente</w:t>
            </w:r>
          </w:p>
        </w:tc>
        <w:tc>
          <w:tcPr>
            <w:tcW w:w="1926" w:type="dxa"/>
          </w:tcPr>
          <w:p w14:paraId="6AF6C8B0" w14:textId="36C064B2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Aprobado</w:t>
            </w:r>
          </w:p>
        </w:tc>
      </w:tr>
      <w:tr w:rsidR="00783C3B" w:rsidRPr="00860786" w14:paraId="211A2020" w14:textId="77777777" w:rsidTr="003474A6">
        <w:tc>
          <w:tcPr>
            <w:tcW w:w="1925" w:type="dxa"/>
          </w:tcPr>
          <w:p w14:paraId="33AF79FC" w14:textId="4224B93F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  <w:lang w:val="es-EC"/>
              </w:rPr>
              <w:t>C</w:t>
            </w:r>
            <w:r w:rsidR="00A4373A" w:rsidRPr="00860786">
              <w:rPr>
                <w:rFonts w:ascii="Calibri" w:eastAsia="Calibri Light" w:hAnsi="Calibri" w:cs="Calibri"/>
                <w:color w:val="000000"/>
                <w:lang w:val="es-EC"/>
              </w:rPr>
              <w:t>I</w:t>
            </w:r>
          </w:p>
        </w:tc>
        <w:tc>
          <w:tcPr>
            <w:tcW w:w="1925" w:type="dxa"/>
          </w:tcPr>
          <w:p w14:paraId="6DE787F8" w14:textId="4B5D95AC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  <w:lang w:val="es-EC"/>
              </w:rPr>
              <w:t>0909090909</w:t>
            </w:r>
          </w:p>
        </w:tc>
        <w:tc>
          <w:tcPr>
            <w:tcW w:w="1926" w:type="dxa"/>
            <w:vAlign w:val="center"/>
          </w:tcPr>
          <w:p w14:paraId="6658239C" w14:textId="08A3F9AF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Guardado en BD</w:t>
            </w:r>
          </w:p>
        </w:tc>
        <w:tc>
          <w:tcPr>
            <w:tcW w:w="1926" w:type="dxa"/>
            <w:vAlign w:val="center"/>
          </w:tcPr>
          <w:p w14:paraId="5E5B14E0" w14:textId="5EDC25D4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Guardado correctamente</w:t>
            </w:r>
          </w:p>
        </w:tc>
        <w:tc>
          <w:tcPr>
            <w:tcW w:w="1926" w:type="dxa"/>
          </w:tcPr>
          <w:p w14:paraId="673CC338" w14:textId="64E9D1E9" w:rsidR="00783C3B" w:rsidRPr="00860786" w:rsidRDefault="00783C3B" w:rsidP="00783C3B">
            <w:pPr>
              <w:spacing w:line="276" w:lineRule="auto"/>
              <w:jc w:val="both"/>
              <w:rPr>
                <w:rFonts w:ascii="Calibri" w:eastAsia="Calibri Light" w:hAnsi="Calibri" w:cs="Calibri"/>
                <w:color w:val="000000"/>
                <w:lang w:val="es-EC"/>
              </w:rPr>
            </w:pPr>
            <w:r w:rsidRPr="00860786">
              <w:rPr>
                <w:rFonts w:ascii="Calibri" w:eastAsia="Calibri Light" w:hAnsi="Calibri" w:cs="Calibri"/>
                <w:color w:val="000000"/>
              </w:rPr>
              <w:t>Aprobado</w:t>
            </w:r>
          </w:p>
        </w:tc>
      </w:tr>
    </w:tbl>
    <w:p w14:paraId="539B85F7" w14:textId="77777777" w:rsidR="00783C3B" w:rsidRPr="00860786" w:rsidRDefault="00783C3B" w:rsidP="00783C3B">
      <w:p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</w:p>
    <w:p w14:paraId="656004B1" w14:textId="77777777" w:rsidR="00783C3B" w:rsidRPr="00860786" w:rsidRDefault="00783C3B" w:rsidP="00783C3B">
      <w:p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</w:p>
    <w:p w14:paraId="3ECE0236" w14:textId="77777777" w:rsidR="003477E8" w:rsidRPr="00860786" w:rsidRDefault="003477E8" w:rsidP="00025B2A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47" w:name="_Toc136909706"/>
      <w:bookmarkStart w:id="48" w:name="_Toc197482943"/>
      <w:r w:rsidRPr="00860786">
        <w:rPr>
          <w:rFonts w:ascii="Calibri" w:hAnsi="Calibri" w:cs="Calibri"/>
          <w:i w:val="0"/>
          <w:sz w:val="24"/>
          <w:szCs w:val="24"/>
        </w:rPr>
        <w:t>Informe de pruebas</w:t>
      </w:r>
      <w:bookmarkEnd w:id="47"/>
      <w:bookmarkEnd w:id="48"/>
    </w:p>
    <w:p w14:paraId="0037B61A" w14:textId="77777777" w:rsidR="003477E8" w:rsidRPr="00860786" w:rsidRDefault="003477E8" w:rsidP="003477E8">
      <w:pPr>
        <w:pStyle w:val="Textoindependiente"/>
        <w:spacing w:line="276" w:lineRule="auto"/>
        <w:rPr>
          <w:rFonts w:ascii="Calibri" w:hAnsi="Calibri" w:cs="Calibri"/>
          <w:lang w:val="es-ES"/>
        </w:rPr>
      </w:pPr>
    </w:p>
    <w:p w14:paraId="7451A6CF" w14:textId="20A091A2" w:rsidR="00701192" w:rsidRPr="00860786" w:rsidRDefault="00701192" w:rsidP="00701192">
      <w:pPr>
        <w:spacing w:line="276" w:lineRule="auto"/>
        <w:ind w:left="709"/>
        <w:jc w:val="both"/>
        <w:rPr>
          <w:rFonts w:ascii="Calibri" w:eastAsia="Calibri Light" w:hAnsi="Calibri" w:cs="Calibri"/>
          <w:color w:val="000000"/>
        </w:rPr>
      </w:pPr>
      <w:r w:rsidRPr="00860786">
        <w:rPr>
          <w:rFonts w:ascii="Calibri" w:eastAsia="Calibri Light" w:hAnsi="Calibri" w:cs="Calibri"/>
          <w:color w:val="000000"/>
        </w:rPr>
        <w:t xml:space="preserve">El </w:t>
      </w:r>
      <w:r w:rsidR="002C695F" w:rsidRPr="00860786">
        <w:rPr>
          <w:rFonts w:ascii="Calibri" w:eastAsia="Calibri Light" w:hAnsi="Calibri" w:cs="Calibri"/>
          <w:color w:val="000000"/>
        </w:rPr>
        <w:t xml:space="preserve">informe de pruebas será un documento resumen que recopile los resultados de todas las pruebas </w:t>
      </w:r>
      <w:r w:rsidR="009E5D0D" w:rsidRPr="00860786">
        <w:rPr>
          <w:rFonts w:ascii="Calibri" w:eastAsia="Calibri Light" w:hAnsi="Calibri" w:cs="Calibri"/>
          <w:color w:val="000000"/>
        </w:rPr>
        <w:t xml:space="preserve">unitarias </w:t>
      </w:r>
      <w:r w:rsidR="002C695F" w:rsidRPr="00860786">
        <w:rPr>
          <w:rFonts w:ascii="Calibri" w:eastAsia="Calibri Light" w:hAnsi="Calibri" w:cs="Calibri"/>
          <w:color w:val="000000"/>
        </w:rPr>
        <w:t>realizadas. Este informe incluirá:</w:t>
      </w:r>
    </w:p>
    <w:p w14:paraId="7B794936" w14:textId="77777777" w:rsidR="002C695F" w:rsidRPr="00860786" w:rsidRDefault="002C695F" w:rsidP="00701192">
      <w:pPr>
        <w:spacing w:line="276" w:lineRule="auto"/>
        <w:ind w:left="709"/>
        <w:jc w:val="both"/>
        <w:rPr>
          <w:rFonts w:ascii="Calibri" w:eastAsia="Calibri Light" w:hAnsi="Calibri" w:cs="Calibri"/>
          <w:color w:val="000000"/>
        </w:rPr>
      </w:pPr>
    </w:p>
    <w:p w14:paraId="76FA8823" w14:textId="77777777" w:rsidR="002C695F" w:rsidRPr="00860786" w:rsidRDefault="002C695F" w:rsidP="00D817A9">
      <w:pPr>
        <w:numPr>
          <w:ilvl w:val="1"/>
          <w:numId w:val="7"/>
        </w:num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/>
        </w:rPr>
        <w:t>Resultados de las pruebas</w:t>
      </w:r>
      <w:r w:rsidRPr="00860786">
        <w:rPr>
          <w:rFonts w:ascii="Calibri" w:eastAsia="Calibri Light" w:hAnsi="Calibri" w:cs="Calibri"/>
          <w:color w:val="000000"/>
          <w:lang w:val="es-EC"/>
        </w:rPr>
        <w:t>: Registro de los resultados obtenidos (éxito/fallo) y los errores encontrados en cada caso de prueba.</w:t>
      </w:r>
    </w:p>
    <w:p w14:paraId="04FE132C" w14:textId="2E9FC0CD" w:rsidR="00955BE9" w:rsidRPr="00860786" w:rsidRDefault="002C695F" w:rsidP="00D817A9">
      <w:pPr>
        <w:numPr>
          <w:ilvl w:val="1"/>
          <w:numId w:val="7"/>
        </w:numPr>
        <w:spacing w:line="276" w:lineRule="auto"/>
        <w:jc w:val="both"/>
        <w:rPr>
          <w:rFonts w:ascii="Calibri" w:eastAsia="Calibri Light" w:hAnsi="Calibri" w:cs="Calibri"/>
          <w:color w:val="000000"/>
          <w:lang w:val="es-EC"/>
        </w:rPr>
      </w:pPr>
      <w:r w:rsidRPr="00860786">
        <w:rPr>
          <w:rFonts w:ascii="Calibri" w:eastAsia="Calibri Light" w:hAnsi="Calibri" w:cs="Calibri"/>
          <w:b/>
          <w:bCs/>
          <w:color w:val="000000"/>
          <w:lang w:val="es-EC"/>
        </w:rPr>
        <w:t>Análisis de resultados</w:t>
      </w:r>
      <w:r w:rsidRPr="00860786">
        <w:rPr>
          <w:rFonts w:ascii="Calibri" w:eastAsia="Calibri Light" w:hAnsi="Calibri" w:cs="Calibri"/>
          <w:color w:val="000000"/>
          <w:lang w:val="es-EC"/>
        </w:rPr>
        <w:t xml:space="preserve">: Evaluación de los errores identificados </w:t>
      </w:r>
      <w:r w:rsidR="00983658" w:rsidRPr="00860786">
        <w:rPr>
          <w:rFonts w:ascii="Calibri" w:eastAsia="Calibri Light" w:hAnsi="Calibri" w:cs="Calibri"/>
          <w:color w:val="000000"/>
          <w:lang w:val="es-EC"/>
        </w:rPr>
        <w:t>y su impacto en la funcionalidad</w:t>
      </w:r>
      <w:r w:rsidRPr="00860786">
        <w:rPr>
          <w:rFonts w:ascii="Calibri" w:eastAsia="Calibri Light" w:hAnsi="Calibri" w:cs="Calibri"/>
          <w:color w:val="000000"/>
          <w:lang w:val="es-EC"/>
        </w:rPr>
        <w:t>.</w:t>
      </w:r>
    </w:p>
    <w:p w14:paraId="66343D5D" w14:textId="2199DBCF" w:rsidR="003477E8" w:rsidRPr="00860786" w:rsidRDefault="003477E8" w:rsidP="0040372B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49" w:name="_Toc461691035"/>
      <w:bookmarkStart w:id="50" w:name="_Toc136909708"/>
      <w:bookmarkStart w:id="51" w:name="_Toc197482944"/>
      <w:r w:rsidRPr="00860786">
        <w:rPr>
          <w:rFonts w:ascii="Calibri" w:hAnsi="Calibri" w:cs="Calibri"/>
          <w:sz w:val="24"/>
          <w:szCs w:val="24"/>
        </w:rPr>
        <w:t>Ambiente de pruebas</w:t>
      </w:r>
      <w:bookmarkEnd w:id="49"/>
      <w:bookmarkEnd w:id="50"/>
      <w:bookmarkEnd w:id="51"/>
    </w:p>
    <w:p w14:paraId="42CDDE42" w14:textId="308902C9" w:rsidR="003477E8" w:rsidRPr="00860786" w:rsidRDefault="003477E8" w:rsidP="00752001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52" w:name="_Toc197482945"/>
      <w:bookmarkStart w:id="53" w:name="_Toc461691037"/>
      <w:bookmarkStart w:id="54" w:name="_Toc136909710"/>
      <w:r w:rsidRPr="00860786">
        <w:rPr>
          <w:rFonts w:ascii="Calibri" w:hAnsi="Calibri" w:cs="Calibri"/>
          <w:i w:val="0"/>
          <w:sz w:val="24"/>
          <w:szCs w:val="24"/>
        </w:rPr>
        <w:t xml:space="preserve">Requerimientos base de </w:t>
      </w:r>
      <w:r w:rsidR="00D01F82" w:rsidRPr="00860786">
        <w:rPr>
          <w:rFonts w:ascii="Calibri" w:hAnsi="Calibri" w:cs="Calibri"/>
          <w:i w:val="0"/>
          <w:sz w:val="24"/>
          <w:szCs w:val="24"/>
        </w:rPr>
        <w:t>hardware</w:t>
      </w:r>
      <w:bookmarkEnd w:id="52"/>
      <w:r w:rsidRPr="00860786">
        <w:rPr>
          <w:rFonts w:ascii="Calibri" w:hAnsi="Calibri" w:cs="Calibri"/>
          <w:i w:val="0"/>
          <w:sz w:val="24"/>
          <w:szCs w:val="24"/>
        </w:rPr>
        <w:t xml:space="preserve"> </w:t>
      </w:r>
      <w:bookmarkEnd w:id="53"/>
      <w:bookmarkEnd w:id="54"/>
    </w:p>
    <w:p w14:paraId="3344A08D" w14:textId="068132E8" w:rsidR="00752001" w:rsidRPr="00860786" w:rsidRDefault="00752001" w:rsidP="00752001">
      <w:pPr>
        <w:ind w:firstLine="698"/>
        <w:rPr>
          <w:rFonts w:ascii="Calibri" w:hAnsi="Calibri" w:cs="Calibri"/>
          <w:i/>
        </w:rPr>
      </w:pPr>
      <w:r w:rsidRPr="00860786">
        <w:rPr>
          <w:rFonts w:ascii="Calibri" w:hAnsi="Calibri" w:cs="Calibri"/>
        </w:rPr>
        <w:t xml:space="preserve">Véase el documento de </w:t>
      </w:r>
      <w:r w:rsidRPr="00860786">
        <w:rPr>
          <w:rFonts w:ascii="Calibri" w:hAnsi="Calibri" w:cs="Calibri"/>
          <w:i/>
        </w:rPr>
        <w:t>Guía de instalación paso a paso.docx</w:t>
      </w:r>
    </w:p>
    <w:p w14:paraId="258AAC06" w14:textId="53F62F6E" w:rsidR="00F5417A" w:rsidRPr="00860786" w:rsidRDefault="00F5417A" w:rsidP="00752001">
      <w:pPr>
        <w:ind w:firstLine="698"/>
        <w:rPr>
          <w:rFonts w:ascii="Calibri" w:hAnsi="Calibri" w:cs="Calibri"/>
          <w:i/>
        </w:rPr>
      </w:pPr>
    </w:p>
    <w:p w14:paraId="17551A6E" w14:textId="637A1EF7" w:rsidR="00D01F82" w:rsidRPr="00860786" w:rsidRDefault="00D01F82" w:rsidP="00D01F82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55" w:name="_Toc197482946"/>
      <w:r w:rsidRPr="00860786">
        <w:rPr>
          <w:rFonts w:ascii="Calibri" w:hAnsi="Calibri" w:cs="Calibri"/>
          <w:i w:val="0"/>
          <w:sz w:val="24"/>
          <w:szCs w:val="24"/>
        </w:rPr>
        <w:t>Requerimientos base de software en el ambiente de pruebas</w:t>
      </w:r>
      <w:bookmarkEnd w:id="55"/>
      <w:r w:rsidRPr="00860786">
        <w:rPr>
          <w:rFonts w:ascii="Calibri" w:hAnsi="Calibri" w:cs="Calibri"/>
          <w:i w:val="0"/>
          <w:sz w:val="24"/>
          <w:szCs w:val="24"/>
        </w:rPr>
        <w:t xml:space="preserve"> </w:t>
      </w:r>
    </w:p>
    <w:p w14:paraId="18A9AA7D" w14:textId="5CF26DAE" w:rsidR="00D01F82" w:rsidRPr="00860786" w:rsidRDefault="00D01F82" w:rsidP="00752001">
      <w:pPr>
        <w:ind w:firstLine="698"/>
        <w:rPr>
          <w:rFonts w:ascii="Calibri" w:hAnsi="Calibri" w:cs="Calibri"/>
        </w:rPr>
      </w:pPr>
    </w:p>
    <w:tbl>
      <w:tblPr>
        <w:tblStyle w:val="Tablaconcuadrcula"/>
        <w:tblW w:w="8743" w:type="dxa"/>
        <w:jc w:val="center"/>
        <w:tblLook w:val="04A0" w:firstRow="1" w:lastRow="0" w:firstColumn="1" w:lastColumn="0" w:noHBand="0" w:noVBand="1"/>
      </w:tblPr>
      <w:tblGrid>
        <w:gridCol w:w="2647"/>
        <w:gridCol w:w="1693"/>
        <w:gridCol w:w="4403"/>
      </w:tblGrid>
      <w:tr w:rsidR="00D01F82" w:rsidRPr="00860786" w14:paraId="4A04CA7D" w14:textId="77777777" w:rsidTr="00D01F82">
        <w:trPr>
          <w:trHeight w:val="373"/>
          <w:jc w:val="center"/>
        </w:trPr>
        <w:tc>
          <w:tcPr>
            <w:tcW w:w="0" w:type="auto"/>
            <w:shd w:val="clear" w:color="auto" w:fill="D1D1D1" w:themeFill="background2" w:themeFillShade="E6"/>
            <w:hideMark/>
          </w:tcPr>
          <w:p w14:paraId="38391532" w14:textId="77777777" w:rsidR="00D01F82" w:rsidRPr="00860786" w:rsidRDefault="00D01F82" w:rsidP="00D01F82">
            <w:pPr>
              <w:suppressAutoHyphens w:val="0"/>
              <w:jc w:val="center"/>
              <w:rPr>
                <w:rFonts w:ascii="Calibri" w:hAnsi="Calibri" w:cs="Calibri"/>
                <w:b/>
                <w:bCs/>
                <w:lang w:eastAsia="es-ES"/>
              </w:rPr>
            </w:pPr>
            <w:r w:rsidRPr="00860786">
              <w:rPr>
                <w:rFonts w:ascii="Calibri" w:hAnsi="Calibri" w:cs="Calibri"/>
                <w:b/>
                <w:bCs/>
                <w:lang w:eastAsia="es-ES"/>
              </w:rPr>
              <w:t>Elemento de software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0EEFB2E" w14:textId="77777777" w:rsidR="00D01F82" w:rsidRPr="00860786" w:rsidRDefault="00D01F82" w:rsidP="00D01F82">
            <w:pPr>
              <w:suppressAutoHyphens w:val="0"/>
              <w:jc w:val="center"/>
              <w:rPr>
                <w:rFonts w:ascii="Calibri" w:hAnsi="Calibri" w:cs="Calibri"/>
                <w:b/>
                <w:bCs/>
                <w:lang w:eastAsia="es-ES"/>
              </w:rPr>
            </w:pPr>
            <w:r w:rsidRPr="00860786">
              <w:rPr>
                <w:rFonts w:ascii="Calibri" w:hAnsi="Calibri" w:cs="Calibri"/>
                <w:b/>
                <w:bCs/>
                <w:lang w:eastAsia="es-ES"/>
              </w:rPr>
              <w:t>Versión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B26C948" w14:textId="77777777" w:rsidR="00D01F82" w:rsidRPr="00860786" w:rsidRDefault="00D01F82" w:rsidP="00D01F82">
            <w:pPr>
              <w:suppressAutoHyphens w:val="0"/>
              <w:jc w:val="center"/>
              <w:rPr>
                <w:rFonts w:ascii="Calibri" w:hAnsi="Calibri" w:cs="Calibri"/>
                <w:b/>
                <w:bCs/>
                <w:lang w:eastAsia="es-ES"/>
              </w:rPr>
            </w:pPr>
            <w:r w:rsidRPr="00860786">
              <w:rPr>
                <w:rFonts w:ascii="Calibri" w:hAnsi="Calibri" w:cs="Calibri"/>
                <w:b/>
                <w:bCs/>
                <w:lang w:eastAsia="es-ES"/>
              </w:rPr>
              <w:t>Tipo</w:t>
            </w:r>
          </w:p>
        </w:tc>
      </w:tr>
      <w:tr w:rsidR="00D01F82" w:rsidRPr="00860786" w14:paraId="04412D0D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34D9020A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 xml:space="preserve">Visual Studio </w:t>
            </w:r>
            <w:proofErr w:type="spellStart"/>
            <w:r w:rsidRPr="00860786">
              <w:rPr>
                <w:rFonts w:ascii="Calibri" w:hAnsi="Calibri" w:cs="Calibri"/>
                <w:lang w:eastAsia="es-ES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0430114E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2022</w:t>
            </w:r>
          </w:p>
        </w:tc>
        <w:tc>
          <w:tcPr>
            <w:tcW w:w="0" w:type="auto"/>
            <w:hideMark/>
          </w:tcPr>
          <w:p w14:paraId="43147E61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IDE</w:t>
            </w:r>
          </w:p>
        </w:tc>
      </w:tr>
      <w:tr w:rsidR="00D01F82" w:rsidRPr="00860786" w14:paraId="3CDA7A95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536A0F15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 xml:space="preserve">Node.js + </w:t>
            </w:r>
            <w:proofErr w:type="spellStart"/>
            <w:r w:rsidRPr="00860786">
              <w:rPr>
                <w:rFonts w:ascii="Calibri" w:hAnsi="Calibri" w:cs="Calibri"/>
                <w:lang w:eastAsia="es-ES"/>
              </w:rPr>
              <w:t>npm</w:t>
            </w:r>
            <w:proofErr w:type="spellEnd"/>
          </w:p>
        </w:tc>
        <w:tc>
          <w:tcPr>
            <w:tcW w:w="0" w:type="auto"/>
            <w:hideMark/>
          </w:tcPr>
          <w:p w14:paraId="26D17DC9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20.x / 10.x</w:t>
            </w:r>
          </w:p>
        </w:tc>
        <w:tc>
          <w:tcPr>
            <w:tcW w:w="0" w:type="auto"/>
            <w:hideMark/>
          </w:tcPr>
          <w:p w14:paraId="4DD343BD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Entorno de ejecución JavaScript</w:t>
            </w:r>
          </w:p>
        </w:tc>
      </w:tr>
      <w:tr w:rsidR="00D01F82" w:rsidRPr="00860786" w14:paraId="54DE0D49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249D8690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proofErr w:type="spellStart"/>
            <w:r w:rsidRPr="00860786">
              <w:rPr>
                <w:rFonts w:ascii="Calibri" w:hAnsi="Calibri" w:cs="Calibri"/>
                <w:lang w:eastAsia="es-ES"/>
              </w:rPr>
              <w:t>React</w:t>
            </w:r>
            <w:proofErr w:type="spellEnd"/>
            <w:r w:rsidRPr="00860786">
              <w:rPr>
                <w:rFonts w:ascii="Calibri" w:hAnsi="Calibri" w:cs="Calibri"/>
                <w:lang w:eastAsia="es-ES"/>
              </w:rPr>
              <w:t xml:space="preserve"> + Vite</w:t>
            </w:r>
          </w:p>
        </w:tc>
        <w:tc>
          <w:tcPr>
            <w:tcW w:w="0" w:type="auto"/>
            <w:hideMark/>
          </w:tcPr>
          <w:p w14:paraId="4A401362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5.3.3</w:t>
            </w:r>
          </w:p>
        </w:tc>
        <w:tc>
          <w:tcPr>
            <w:tcW w:w="0" w:type="auto"/>
            <w:hideMark/>
          </w:tcPr>
          <w:p w14:paraId="173484F9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 xml:space="preserve">Biblioteca JS + Empaquetador </w:t>
            </w:r>
            <w:proofErr w:type="spellStart"/>
            <w:r w:rsidRPr="00860786">
              <w:rPr>
                <w:rFonts w:ascii="Calibri" w:hAnsi="Calibri" w:cs="Calibri"/>
                <w:lang w:eastAsia="es-ES"/>
              </w:rPr>
              <w:t>frontend</w:t>
            </w:r>
            <w:proofErr w:type="spellEnd"/>
          </w:p>
        </w:tc>
      </w:tr>
      <w:tr w:rsidR="00D01F82" w:rsidRPr="00860786" w14:paraId="76BCA5FB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65B098A3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lastRenderedPageBreak/>
              <w:t>HTML5</w:t>
            </w:r>
          </w:p>
        </w:tc>
        <w:tc>
          <w:tcPr>
            <w:tcW w:w="0" w:type="auto"/>
            <w:hideMark/>
          </w:tcPr>
          <w:p w14:paraId="42DC8D5E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Estándar web</w:t>
            </w:r>
          </w:p>
        </w:tc>
        <w:tc>
          <w:tcPr>
            <w:tcW w:w="0" w:type="auto"/>
            <w:hideMark/>
          </w:tcPr>
          <w:p w14:paraId="2228150F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Lenguaje de marcado</w:t>
            </w:r>
          </w:p>
        </w:tc>
      </w:tr>
      <w:tr w:rsidR="00D01F82" w:rsidRPr="00860786" w14:paraId="479E9801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3E387D9A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CSS3</w:t>
            </w:r>
          </w:p>
        </w:tc>
        <w:tc>
          <w:tcPr>
            <w:tcW w:w="0" w:type="auto"/>
            <w:hideMark/>
          </w:tcPr>
          <w:p w14:paraId="18375AAF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Estándar web</w:t>
            </w:r>
          </w:p>
        </w:tc>
        <w:tc>
          <w:tcPr>
            <w:tcW w:w="0" w:type="auto"/>
            <w:hideMark/>
          </w:tcPr>
          <w:p w14:paraId="1E9EA7F8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Lenguaje de estilos</w:t>
            </w:r>
          </w:p>
        </w:tc>
      </w:tr>
      <w:tr w:rsidR="00D01F82" w:rsidRPr="00860786" w14:paraId="4261D9E8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2A3A4012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JavaScript (JS)</w:t>
            </w:r>
          </w:p>
        </w:tc>
        <w:tc>
          <w:tcPr>
            <w:tcW w:w="0" w:type="auto"/>
            <w:hideMark/>
          </w:tcPr>
          <w:p w14:paraId="17B8C6FC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ES6+</w:t>
            </w:r>
          </w:p>
        </w:tc>
        <w:tc>
          <w:tcPr>
            <w:tcW w:w="0" w:type="auto"/>
            <w:hideMark/>
          </w:tcPr>
          <w:p w14:paraId="26B68039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Lenguaje de programación</w:t>
            </w:r>
          </w:p>
        </w:tc>
      </w:tr>
      <w:tr w:rsidR="00D01F82" w:rsidRPr="00860786" w14:paraId="7F7CC298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3EF172E5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PHP</w:t>
            </w:r>
          </w:p>
        </w:tc>
        <w:tc>
          <w:tcPr>
            <w:tcW w:w="0" w:type="auto"/>
            <w:hideMark/>
          </w:tcPr>
          <w:p w14:paraId="4FD19E52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8.x</w:t>
            </w:r>
          </w:p>
        </w:tc>
        <w:tc>
          <w:tcPr>
            <w:tcW w:w="0" w:type="auto"/>
            <w:hideMark/>
          </w:tcPr>
          <w:p w14:paraId="37B3958B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 xml:space="preserve">Lenguaje de programación </w:t>
            </w:r>
            <w:proofErr w:type="spellStart"/>
            <w:r w:rsidRPr="00860786">
              <w:rPr>
                <w:rFonts w:ascii="Calibri" w:hAnsi="Calibri" w:cs="Calibri"/>
                <w:lang w:eastAsia="es-ES"/>
              </w:rPr>
              <w:t>backend</w:t>
            </w:r>
            <w:proofErr w:type="spellEnd"/>
          </w:p>
        </w:tc>
      </w:tr>
      <w:tr w:rsidR="00D01F82" w:rsidRPr="00860786" w14:paraId="2B99090D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70423DE6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MySQL</w:t>
            </w:r>
          </w:p>
        </w:tc>
        <w:tc>
          <w:tcPr>
            <w:tcW w:w="0" w:type="auto"/>
            <w:hideMark/>
          </w:tcPr>
          <w:p w14:paraId="384D83FC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8.x</w:t>
            </w:r>
          </w:p>
        </w:tc>
        <w:tc>
          <w:tcPr>
            <w:tcW w:w="0" w:type="auto"/>
            <w:hideMark/>
          </w:tcPr>
          <w:p w14:paraId="10CD35E3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Sistema de gestión de base de datos</w:t>
            </w:r>
          </w:p>
        </w:tc>
      </w:tr>
      <w:tr w:rsidR="00D01F82" w:rsidRPr="00860786" w14:paraId="041562CA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28FD0B6B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XAMPP</w:t>
            </w:r>
          </w:p>
        </w:tc>
        <w:tc>
          <w:tcPr>
            <w:tcW w:w="0" w:type="auto"/>
            <w:hideMark/>
          </w:tcPr>
          <w:p w14:paraId="0EABDD98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8.2.x</w:t>
            </w:r>
          </w:p>
        </w:tc>
        <w:tc>
          <w:tcPr>
            <w:tcW w:w="0" w:type="auto"/>
            <w:hideMark/>
          </w:tcPr>
          <w:p w14:paraId="7260BBE6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Entorno local (Apache + PHP + MySQL)</w:t>
            </w:r>
          </w:p>
        </w:tc>
      </w:tr>
      <w:tr w:rsidR="00D01F82" w:rsidRPr="00860786" w14:paraId="22B14B02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437B9927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proofErr w:type="spellStart"/>
            <w:r w:rsidRPr="00860786">
              <w:rPr>
                <w:rFonts w:ascii="Calibri" w:hAnsi="Calibri" w:cs="Calibri"/>
                <w:lang w:eastAsia="es-ES"/>
              </w:rPr>
              <w:t>phpMyAdmin</w:t>
            </w:r>
            <w:proofErr w:type="spellEnd"/>
          </w:p>
        </w:tc>
        <w:tc>
          <w:tcPr>
            <w:tcW w:w="0" w:type="auto"/>
            <w:hideMark/>
          </w:tcPr>
          <w:p w14:paraId="77AF48BA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5.x</w:t>
            </w:r>
          </w:p>
        </w:tc>
        <w:tc>
          <w:tcPr>
            <w:tcW w:w="0" w:type="auto"/>
            <w:hideMark/>
          </w:tcPr>
          <w:p w14:paraId="1A86066D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Gestor web de bases de datos MySQL</w:t>
            </w:r>
          </w:p>
        </w:tc>
      </w:tr>
      <w:tr w:rsidR="00D01F82" w:rsidRPr="00860786" w14:paraId="572AB283" w14:textId="77777777" w:rsidTr="00D01F82">
        <w:trPr>
          <w:trHeight w:val="347"/>
          <w:jc w:val="center"/>
        </w:trPr>
        <w:tc>
          <w:tcPr>
            <w:tcW w:w="0" w:type="auto"/>
            <w:hideMark/>
          </w:tcPr>
          <w:p w14:paraId="0697432D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GitHub Pages</w:t>
            </w:r>
          </w:p>
        </w:tc>
        <w:tc>
          <w:tcPr>
            <w:tcW w:w="0" w:type="auto"/>
            <w:hideMark/>
          </w:tcPr>
          <w:p w14:paraId="73F8D8B5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N/A</w:t>
            </w:r>
          </w:p>
        </w:tc>
        <w:tc>
          <w:tcPr>
            <w:tcW w:w="0" w:type="auto"/>
            <w:hideMark/>
          </w:tcPr>
          <w:p w14:paraId="2C9E7CE9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Plataforma de despliegue estático</w:t>
            </w:r>
          </w:p>
        </w:tc>
      </w:tr>
      <w:tr w:rsidR="00D01F82" w:rsidRPr="00860786" w14:paraId="1659E456" w14:textId="77777777" w:rsidTr="00D01F82">
        <w:trPr>
          <w:trHeight w:val="373"/>
          <w:jc w:val="center"/>
        </w:trPr>
        <w:tc>
          <w:tcPr>
            <w:tcW w:w="0" w:type="auto"/>
            <w:hideMark/>
          </w:tcPr>
          <w:p w14:paraId="1C0F2A74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Windows 10 / 11</w:t>
            </w:r>
          </w:p>
        </w:tc>
        <w:tc>
          <w:tcPr>
            <w:tcW w:w="0" w:type="auto"/>
            <w:hideMark/>
          </w:tcPr>
          <w:p w14:paraId="0CDC55F9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Actualizado</w:t>
            </w:r>
          </w:p>
        </w:tc>
        <w:tc>
          <w:tcPr>
            <w:tcW w:w="0" w:type="auto"/>
            <w:hideMark/>
          </w:tcPr>
          <w:p w14:paraId="7BDADCEA" w14:textId="77777777" w:rsidR="00D01F82" w:rsidRPr="00860786" w:rsidRDefault="00D01F82" w:rsidP="00D01F82">
            <w:pPr>
              <w:suppressAutoHyphens w:val="0"/>
              <w:rPr>
                <w:rFonts w:ascii="Calibri" w:hAnsi="Calibri" w:cs="Calibri"/>
                <w:lang w:eastAsia="es-ES"/>
              </w:rPr>
            </w:pPr>
            <w:r w:rsidRPr="00860786">
              <w:rPr>
                <w:rFonts w:ascii="Calibri" w:hAnsi="Calibri" w:cs="Calibri"/>
                <w:lang w:eastAsia="es-ES"/>
              </w:rPr>
              <w:t>Sistema operativo local</w:t>
            </w:r>
          </w:p>
        </w:tc>
      </w:tr>
    </w:tbl>
    <w:p w14:paraId="22D2DDDB" w14:textId="77777777" w:rsidR="00D01F82" w:rsidRPr="00860786" w:rsidRDefault="00D01F82" w:rsidP="00D01F82">
      <w:pPr>
        <w:rPr>
          <w:rFonts w:ascii="Calibri" w:hAnsi="Calibri" w:cs="Calibri"/>
        </w:rPr>
      </w:pPr>
    </w:p>
    <w:p w14:paraId="1EBAD83D" w14:textId="77777777" w:rsidR="00D01F82" w:rsidRPr="00860786" w:rsidRDefault="00D01F82" w:rsidP="00752001">
      <w:pPr>
        <w:ind w:firstLine="698"/>
        <w:rPr>
          <w:rFonts w:ascii="Calibri" w:hAnsi="Calibri" w:cs="Calibri"/>
        </w:rPr>
      </w:pPr>
    </w:p>
    <w:p w14:paraId="1B736CB7" w14:textId="7C252EBF" w:rsidR="003477E8" w:rsidRPr="00860786" w:rsidRDefault="003477E8" w:rsidP="00D817A9">
      <w:pPr>
        <w:pStyle w:val="Ttulo2"/>
        <w:numPr>
          <w:ilvl w:val="1"/>
          <w:numId w:val="16"/>
        </w:numPr>
        <w:rPr>
          <w:rFonts w:ascii="Calibri" w:hAnsi="Calibri" w:cs="Calibri"/>
          <w:i w:val="0"/>
          <w:sz w:val="24"/>
          <w:szCs w:val="24"/>
        </w:rPr>
      </w:pPr>
      <w:bookmarkStart w:id="56" w:name="_Toc461691038"/>
      <w:bookmarkStart w:id="57" w:name="_Toc136909711"/>
      <w:bookmarkStart w:id="58" w:name="_Toc197482947"/>
      <w:r w:rsidRPr="00860786">
        <w:rPr>
          <w:rFonts w:ascii="Calibri" w:hAnsi="Calibri" w:cs="Calibri"/>
          <w:i w:val="0"/>
          <w:sz w:val="24"/>
          <w:szCs w:val="24"/>
        </w:rPr>
        <w:t>Herramientas de apoyo para la ejecución de pruebas</w:t>
      </w:r>
      <w:bookmarkEnd w:id="56"/>
      <w:bookmarkEnd w:id="57"/>
      <w:bookmarkEnd w:id="58"/>
    </w:p>
    <w:p w14:paraId="361E5D61" w14:textId="77777777" w:rsidR="00701192" w:rsidRPr="00860786" w:rsidRDefault="00701192" w:rsidP="00701192">
      <w:pPr>
        <w:rPr>
          <w:rFonts w:ascii="Calibri" w:hAnsi="Calibri" w:cs="Calibri"/>
        </w:rPr>
      </w:pPr>
    </w:p>
    <w:tbl>
      <w:tblPr>
        <w:tblW w:w="9213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ayout w:type="fixed"/>
        <w:tblLook w:val="0000" w:firstRow="0" w:lastRow="0" w:firstColumn="0" w:lastColumn="0" w:noHBand="0" w:noVBand="0"/>
      </w:tblPr>
      <w:tblGrid>
        <w:gridCol w:w="2835"/>
        <w:gridCol w:w="1275"/>
        <w:gridCol w:w="5103"/>
      </w:tblGrid>
      <w:tr w:rsidR="00701192" w:rsidRPr="00860786" w14:paraId="752CF0BA" w14:textId="77777777" w:rsidTr="00C94736">
        <w:trPr>
          <w:cantSplit/>
        </w:trPr>
        <w:tc>
          <w:tcPr>
            <w:tcW w:w="2835" w:type="dxa"/>
            <w:shd w:val="clear" w:color="auto" w:fill="D9D9D9"/>
          </w:tcPr>
          <w:p w14:paraId="45F13538" w14:textId="77777777" w:rsidR="00701192" w:rsidRPr="00860786" w:rsidRDefault="00701192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Elemento de software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D9D9D9"/>
          </w:tcPr>
          <w:p w14:paraId="51937D29" w14:textId="77777777" w:rsidR="00701192" w:rsidRPr="00860786" w:rsidRDefault="00701192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Versión</w:t>
            </w:r>
          </w:p>
        </w:tc>
        <w:tc>
          <w:tcPr>
            <w:tcW w:w="5103" w:type="dxa"/>
            <w:tcBorders>
              <w:left w:val="single" w:sz="4" w:space="0" w:color="auto"/>
            </w:tcBorders>
            <w:shd w:val="clear" w:color="auto" w:fill="D9D9D9"/>
          </w:tcPr>
          <w:p w14:paraId="2235633D" w14:textId="77777777" w:rsidR="00701192" w:rsidRPr="00860786" w:rsidRDefault="00701192" w:rsidP="0000427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860786">
              <w:rPr>
                <w:rFonts w:ascii="Calibri" w:hAnsi="Calibri" w:cs="Calibri"/>
                <w:b/>
                <w:bCs/>
              </w:rPr>
              <w:t>Tipo</w:t>
            </w:r>
          </w:p>
        </w:tc>
      </w:tr>
      <w:tr w:rsidR="00701192" w:rsidRPr="00860786" w14:paraId="7511C98E" w14:textId="77777777" w:rsidTr="00C94736">
        <w:trPr>
          <w:cantSplit/>
        </w:trPr>
        <w:tc>
          <w:tcPr>
            <w:tcW w:w="2835" w:type="dxa"/>
            <w:shd w:val="clear" w:color="auto" w:fill="auto"/>
          </w:tcPr>
          <w:p w14:paraId="581BFA0B" w14:textId="52CBDDF3" w:rsidR="00701192" w:rsidRPr="00860786" w:rsidRDefault="00752001" w:rsidP="00004271">
            <w:pPr>
              <w:spacing w:line="276" w:lineRule="auto"/>
              <w:ind w:left="37"/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860786">
              <w:rPr>
                <w:rFonts w:ascii="Calibri" w:hAnsi="Calibri" w:cs="Calibri"/>
                <w:color w:val="000000"/>
              </w:rPr>
              <w:t>PHPUnit</w:t>
            </w:r>
            <w:proofErr w:type="spellEnd"/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FFFFFF"/>
          </w:tcPr>
          <w:p w14:paraId="4454562E" w14:textId="705DE517" w:rsidR="00701192" w:rsidRPr="00860786" w:rsidRDefault="00752001" w:rsidP="00752001">
            <w:pPr>
              <w:spacing w:line="276" w:lineRule="auto"/>
              <w:ind w:left="28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11.5.19</w:t>
            </w:r>
          </w:p>
        </w:tc>
        <w:tc>
          <w:tcPr>
            <w:tcW w:w="5103" w:type="dxa"/>
            <w:tcBorders>
              <w:left w:val="single" w:sz="4" w:space="0" w:color="auto"/>
            </w:tcBorders>
            <w:shd w:val="clear" w:color="auto" w:fill="FFFFFF"/>
          </w:tcPr>
          <w:p w14:paraId="727B08E9" w14:textId="77777777" w:rsidR="00701192" w:rsidRPr="00860786" w:rsidRDefault="00701192" w:rsidP="0000427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Herramienta de pruebas unitarias de entorno .NET</w:t>
            </w:r>
          </w:p>
        </w:tc>
      </w:tr>
    </w:tbl>
    <w:p w14:paraId="1BAA3CA3" w14:textId="699FFD18" w:rsidR="005F296E" w:rsidRPr="00860786" w:rsidRDefault="005F296E" w:rsidP="003477E8">
      <w:pPr>
        <w:spacing w:line="276" w:lineRule="auto"/>
        <w:jc w:val="both"/>
        <w:rPr>
          <w:rFonts w:ascii="Calibri" w:hAnsi="Calibri" w:cs="Calibri"/>
        </w:rPr>
      </w:pPr>
    </w:p>
    <w:p w14:paraId="39BD72A3" w14:textId="33E3A6CA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14D3FF9" w14:textId="12F3D81F" w:rsidR="001333FF" w:rsidRPr="00860786" w:rsidRDefault="001333FF" w:rsidP="00EB3E45">
      <w:pPr>
        <w:pStyle w:val="Ttulo1"/>
        <w:numPr>
          <w:ilvl w:val="0"/>
          <w:numId w:val="2"/>
        </w:numPr>
        <w:spacing w:before="0" w:after="0" w:line="276" w:lineRule="auto"/>
        <w:jc w:val="both"/>
        <w:rPr>
          <w:rFonts w:ascii="Calibri" w:hAnsi="Calibri" w:cs="Calibri"/>
          <w:sz w:val="24"/>
          <w:szCs w:val="24"/>
        </w:rPr>
      </w:pPr>
      <w:bookmarkStart w:id="59" w:name="_Toc197482948"/>
      <w:r w:rsidRPr="00860786">
        <w:rPr>
          <w:rFonts w:ascii="Calibri" w:hAnsi="Calibri" w:cs="Calibri"/>
          <w:sz w:val="24"/>
          <w:szCs w:val="24"/>
        </w:rPr>
        <w:t>Cronograma de trabajo</w:t>
      </w:r>
      <w:bookmarkEnd w:id="59"/>
    </w:p>
    <w:p w14:paraId="0EA5B519" w14:textId="06213B94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3F758C9" w14:textId="0EE6BE1B" w:rsidR="00F46B87" w:rsidRPr="00860786" w:rsidRDefault="00E6088A" w:rsidP="003477E8">
      <w:pPr>
        <w:spacing w:line="276" w:lineRule="auto"/>
        <w:jc w:val="both"/>
        <w:rPr>
          <w:rFonts w:ascii="Calibri" w:hAnsi="Calibri" w:cs="Calibri"/>
        </w:rPr>
      </w:pPr>
      <w:r w:rsidRPr="00860786">
        <w:rPr>
          <w:rFonts w:ascii="Calibri" w:hAnsi="Calibri" w:cs="Calibri"/>
        </w:rPr>
        <w:t>Según la planificación vista en la bitácora se detectan fases donde se puede aplicar pruebas en las siguientes fases:</w:t>
      </w:r>
    </w:p>
    <w:p w14:paraId="4517D385" w14:textId="3E1A7A9F" w:rsidR="00E6088A" w:rsidRPr="00860786" w:rsidRDefault="00E6088A" w:rsidP="003477E8">
      <w:pPr>
        <w:spacing w:line="276" w:lineRule="auto"/>
        <w:jc w:val="both"/>
        <w:rPr>
          <w:rFonts w:ascii="Calibri" w:hAnsi="Calibri" w:cs="Calibri"/>
        </w:rPr>
      </w:pPr>
    </w:p>
    <w:p w14:paraId="18DEEF6B" w14:textId="77777777" w:rsidR="00E6088A" w:rsidRPr="00860786" w:rsidRDefault="00E6088A" w:rsidP="003477E8">
      <w:pPr>
        <w:spacing w:line="276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"/>
        <w:gridCol w:w="3066"/>
        <w:gridCol w:w="5138"/>
      </w:tblGrid>
      <w:tr w:rsidR="00E6088A" w:rsidRPr="00860786" w14:paraId="4C64E4A6" w14:textId="77777777" w:rsidTr="00266499">
        <w:tc>
          <w:tcPr>
            <w:tcW w:w="0" w:type="auto"/>
            <w:shd w:val="clear" w:color="auto" w:fill="D1D1D1" w:themeFill="background2" w:themeFillShade="E6"/>
            <w:hideMark/>
          </w:tcPr>
          <w:p w14:paraId="221B85D7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Etapa / Semana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4EA4653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Actividad principal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7A98A0FC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Pruebas sugeridas</w:t>
            </w:r>
          </w:p>
        </w:tc>
      </w:tr>
      <w:tr w:rsidR="00E6088A" w:rsidRPr="00860786" w14:paraId="412AE714" w14:textId="77777777" w:rsidTr="00E6088A">
        <w:tc>
          <w:tcPr>
            <w:tcW w:w="0" w:type="auto"/>
            <w:hideMark/>
          </w:tcPr>
          <w:p w14:paraId="55A48CF2" w14:textId="0B4A0D8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Semana </w:t>
            </w:r>
            <w:r w:rsidR="00266499" w:rsidRPr="0086078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24BFF52F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Diseño del modelo de dominio</w:t>
            </w:r>
          </w:p>
        </w:tc>
        <w:tc>
          <w:tcPr>
            <w:tcW w:w="0" w:type="auto"/>
            <w:hideMark/>
          </w:tcPr>
          <w:p w14:paraId="732DDAAC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Pruebas de validación de clases, entidades.</w:t>
            </w:r>
          </w:p>
        </w:tc>
      </w:tr>
      <w:tr w:rsidR="00E6088A" w:rsidRPr="00860786" w14:paraId="76D272BE" w14:textId="77777777" w:rsidTr="00E6088A">
        <w:tc>
          <w:tcPr>
            <w:tcW w:w="0" w:type="auto"/>
            <w:hideMark/>
          </w:tcPr>
          <w:p w14:paraId="25EFC801" w14:textId="1608A0E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Semana </w:t>
            </w:r>
            <w:r w:rsidR="00266499" w:rsidRPr="0086078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7AD88AC1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Implementación de entidades y servicios</w:t>
            </w:r>
          </w:p>
        </w:tc>
        <w:tc>
          <w:tcPr>
            <w:tcW w:w="0" w:type="auto"/>
            <w:hideMark/>
          </w:tcPr>
          <w:p w14:paraId="604FF763" w14:textId="1AEE134F" w:rsidR="00E6088A" w:rsidRPr="00860786" w:rsidRDefault="00266499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Pruebas completas del flujo funcional. Pruebas de integración y detección de errores.</w:t>
            </w:r>
          </w:p>
        </w:tc>
      </w:tr>
      <w:tr w:rsidR="00E6088A" w:rsidRPr="00860786" w14:paraId="4ACB82B0" w14:textId="77777777" w:rsidTr="00E6088A">
        <w:tc>
          <w:tcPr>
            <w:tcW w:w="0" w:type="auto"/>
            <w:hideMark/>
          </w:tcPr>
          <w:p w14:paraId="11D8F625" w14:textId="732D8E20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Semana</w:t>
            </w:r>
            <w:r w:rsidR="00266499" w:rsidRPr="00860786">
              <w:rPr>
                <w:rFonts w:ascii="Calibri" w:hAnsi="Calibri" w:cs="Calibri"/>
              </w:rPr>
              <w:t xml:space="preserve"> 6</w:t>
            </w:r>
            <w:r w:rsidRPr="00860786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0" w:type="auto"/>
            <w:hideMark/>
          </w:tcPr>
          <w:p w14:paraId="4B67A4EF" w14:textId="5DDF7500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Entrega del proyecto</w:t>
            </w:r>
            <w:r w:rsidR="00266499" w:rsidRPr="00860786">
              <w:rPr>
                <w:rFonts w:ascii="Calibri" w:hAnsi="Calibri" w:cs="Calibri"/>
              </w:rPr>
              <w:t xml:space="preserve"> primer avance</w:t>
            </w:r>
          </w:p>
        </w:tc>
        <w:tc>
          <w:tcPr>
            <w:tcW w:w="0" w:type="auto"/>
            <w:hideMark/>
          </w:tcPr>
          <w:p w14:paraId="622F4734" w14:textId="77777777" w:rsidR="00E6088A" w:rsidRPr="00860786" w:rsidRDefault="00E6088A" w:rsidP="00E6088A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Validación de que no existan errores críticos.</w:t>
            </w:r>
          </w:p>
        </w:tc>
      </w:tr>
    </w:tbl>
    <w:p w14:paraId="664344F6" w14:textId="3DB980B6" w:rsidR="00E845F1" w:rsidRPr="00860786" w:rsidRDefault="00E845F1" w:rsidP="003477E8">
      <w:pPr>
        <w:spacing w:line="276" w:lineRule="auto"/>
        <w:jc w:val="both"/>
        <w:rPr>
          <w:rFonts w:ascii="Calibri" w:hAnsi="Calibri" w:cs="Calibri"/>
        </w:rPr>
      </w:pPr>
    </w:p>
    <w:p w14:paraId="108B9CD0" w14:textId="570B911B" w:rsidR="00E845F1" w:rsidRPr="00860786" w:rsidRDefault="00E845F1" w:rsidP="003477E8">
      <w:pPr>
        <w:spacing w:line="276" w:lineRule="auto"/>
        <w:jc w:val="both"/>
        <w:rPr>
          <w:rFonts w:ascii="Calibri" w:hAnsi="Calibri" w:cs="Calibri"/>
        </w:rPr>
      </w:pPr>
    </w:p>
    <w:p w14:paraId="28EB9595" w14:textId="01AE76A6" w:rsidR="00E845F1" w:rsidRPr="00860786" w:rsidRDefault="001333FF" w:rsidP="001333FF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60" w:name="_Toc197482949"/>
      <w:r w:rsidRPr="00860786">
        <w:rPr>
          <w:rFonts w:ascii="Calibri" w:hAnsi="Calibri" w:cs="Calibri"/>
          <w:sz w:val="24"/>
          <w:szCs w:val="24"/>
        </w:rPr>
        <w:t>Ambiente de pruebas Riesgos, dependencias, suposiciones y restricciones</w:t>
      </w:r>
      <w:bookmarkEnd w:id="60"/>
    </w:p>
    <w:p w14:paraId="4D914BEF" w14:textId="29A6E9F4" w:rsidR="001333FF" w:rsidRPr="00860786" w:rsidRDefault="001333FF" w:rsidP="001333FF">
      <w:pPr>
        <w:pStyle w:val="Ttulo2"/>
        <w:spacing w:line="276" w:lineRule="auto"/>
        <w:ind w:left="1080"/>
        <w:jc w:val="both"/>
        <w:rPr>
          <w:rFonts w:ascii="Calibri" w:hAnsi="Calibri" w:cs="Calibri"/>
          <w:sz w:val="24"/>
          <w:szCs w:val="24"/>
        </w:rPr>
      </w:pPr>
      <w:bookmarkStart w:id="61" w:name="_Toc197482950"/>
      <w:r w:rsidRPr="00860786">
        <w:rPr>
          <w:rFonts w:ascii="Calibri" w:hAnsi="Calibri" w:cs="Calibri"/>
          <w:i w:val="0"/>
          <w:sz w:val="24"/>
          <w:szCs w:val="24"/>
        </w:rPr>
        <w:t>10.1 Riesgos</w:t>
      </w:r>
      <w:bookmarkEnd w:id="61"/>
    </w:p>
    <w:p w14:paraId="6502BB68" w14:textId="77777777" w:rsidR="00E845F1" w:rsidRPr="00860786" w:rsidRDefault="00E845F1" w:rsidP="003477E8">
      <w:pPr>
        <w:spacing w:line="276" w:lineRule="auto"/>
        <w:jc w:val="both"/>
        <w:rPr>
          <w:rFonts w:ascii="Calibri" w:hAnsi="Calibri" w:cs="Calibri"/>
        </w:rPr>
      </w:pPr>
    </w:p>
    <w:p w14:paraId="08E5C276" w14:textId="7161E9E7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8"/>
        <w:gridCol w:w="3475"/>
        <w:gridCol w:w="3345"/>
      </w:tblGrid>
      <w:tr w:rsidR="00685CFB" w:rsidRPr="00860786" w14:paraId="4C936F09" w14:textId="77777777" w:rsidTr="00E845F1">
        <w:tc>
          <w:tcPr>
            <w:tcW w:w="0" w:type="auto"/>
            <w:shd w:val="clear" w:color="auto" w:fill="D1D1D1" w:themeFill="background2" w:themeFillShade="E6"/>
            <w:hideMark/>
          </w:tcPr>
          <w:p w14:paraId="610ED8F8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Riesgo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1A69184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Estrategia de mitigación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3E292C40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Contingencia</w:t>
            </w:r>
          </w:p>
        </w:tc>
      </w:tr>
      <w:tr w:rsidR="00E845F1" w:rsidRPr="00860786" w14:paraId="784A7F11" w14:textId="77777777" w:rsidTr="00E845F1">
        <w:tc>
          <w:tcPr>
            <w:tcW w:w="0" w:type="auto"/>
            <w:hideMark/>
          </w:tcPr>
          <w:p w14:paraId="4F1799AA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lastRenderedPageBreak/>
              <w:t>Dificultad en entender conceptos avanzados de DDD</w:t>
            </w:r>
          </w:p>
        </w:tc>
        <w:tc>
          <w:tcPr>
            <w:tcW w:w="0" w:type="auto"/>
            <w:hideMark/>
          </w:tcPr>
          <w:p w14:paraId="576EF017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Sesiones de tutoría interna, uso de ejemplos simples, materiales de apoyo</w:t>
            </w:r>
          </w:p>
        </w:tc>
        <w:tc>
          <w:tcPr>
            <w:tcW w:w="0" w:type="auto"/>
            <w:hideMark/>
          </w:tcPr>
          <w:p w14:paraId="55FD7A52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Reducir la complejidad del diseño y usar modelos más conocidos</w:t>
            </w:r>
          </w:p>
        </w:tc>
      </w:tr>
      <w:tr w:rsidR="00E845F1" w:rsidRPr="00860786" w14:paraId="2A3C1EC9" w14:textId="77777777" w:rsidTr="00E845F1">
        <w:tc>
          <w:tcPr>
            <w:tcW w:w="0" w:type="auto"/>
            <w:hideMark/>
          </w:tcPr>
          <w:p w14:paraId="5CF9A2DD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Falta de integración entre los componentes del dominio</w:t>
            </w:r>
          </w:p>
        </w:tc>
        <w:tc>
          <w:tcPr>
            <w:tcW w:w="0" w:type="auto"/>
            <w:hideMark/>
          </w:tcPr>
          <w:p w14:paraId="6FE9E381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Pruebas de integración temprana, revisión cruzada de código</w:t>
            </w:r>
          </w:p>
        </w:tc>
        <w:tc>
          <w:tcPr>
            <w:tcW w:w="0" w:type="auto"/>
            <w:hideMark/>
          </w:tcPr>
          <w:p w14:paraId="7AC9C94A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Modularizar por completo y permitir integración por fases</w:t>
            </w:r>
          </w:p>
        </w:tc>
      </w:tr>
      <w:tr w:rsidR="00E845F1" w:rsidRPr="00860786" w14:paraId="5A5EB025" w14:textId="77777777" w:rsidTr="00E845F1">
        <w:tc>
          <w:tcPr>
            <w:tcW w:w="0" w:type="auto"/>
            <w:hideMark/>
          </w:tcPr>
          <w:p w14:paraId="5F75C515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Retrasos en el desarrollo por falta de experiencia</w:t>
            </w:r>
          </w:p>
        </w:tc>
        <w:tc>
          <w:tcPr>
            <w:tcW w:w="0" w:type="auto"/>
            <w:hideMark/>
          </w:tcPr>
          <w:p w14:paraId="44169C15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Distribuir tareas por fortalezas individuales, programación en pareja</w:t>
            </w:r>
          </w:p>
        </w:tc>
        <w:tc>
          <w:tcPr>
            <w:tcW w:w="0" w:type="auto"/>
            <w:hideMark/>
          </w:tcPr>
          <w:p w14:paraId="326EA939" w14:textId="331D7DE8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Extender horas de trabajo en fases clave y ajustar el alcance si es necesario</w:t>
            </w:r>
          </w:p>
        </w:tc>
      </w:tr>
      <w:tr w:rsidR="00E845F1" w:rsidRPr="00860786" w14:paraId="5B56BBA5" w14:textId="77777777" w:rsidTr="00E845F1">
        <w:tc>
          <w:tcPr>
            <w:tcW w:w="0" w:type="auto"/>
            <w:hideMark/>
          </w:tcPr>
          <w:p w14:paraId="7D985D5F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Problemas al aplicar pruebas unitarias</w:t>
            </w:r>
          </w:p>
        </w:tc>
        <w:tc>
          <w:tcPr>
            <w:tcW w:w="0" w:type="auto"/>
            <w:hideMark/>
          </w:tcPr>
          <w:p w14:paraId="5942EEDC" w14:textId="7F925822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Uso de </w:t>
            </w:r>
            <w:proofErr w:type="spellStart"/>
            <w:r w:rsidRPr="00860786">
              <w:rPr>
                <w:rFonts w:ascii="Calibri" w:hAnsi="Calibri" w:cs="Calibri"/>
              </w:rPr>
              <w:t>frameworks</w:t>
            </w:r>
            <w:proofErr w:type="spellEnd"/>
            <w:r w:rsidRPr="00860786">
              <w:rPr>
                <w:rFonts w:ascii="Calibri" w:hAnsi="Calibri" w:cs="Calibri"/>
              </w:rPr>
              <w:t xml:space="preserve"> como </w:t>
            </w:r>
            <w:proofErr w:type="spellStart"/>
            <w:r w:rsidRPr="00860786">
              <w:rPr>
                <w:rFonts w:ascii="Calibri" w:hAnsi="Calibri" w:cs="Calibri"/>
              </w:rPr>
              <w:t>PHPUnit</w:t>
            </w:r>
            <w:proofErr w:type="spellEnd"/>
            <w:r w:rsidRPr="00860786">
              <w:rPr>
                <w:rFonts w:ascii="Calibri" w:hAnsi="Calibri" w:cs="Calibri"/>
              </w:rPr>
              <w:t>, documentación clara de cada módulo</w:t>
            </w:r>
          </w:p>
        </w:tc>
        <w:tc>
          <w:tcPr>
            <w:tcW w:w="0" w:type="auto"/>
            <w:hideMark/>
          </w:tcPr>
          <w:p w14:paraId="77D256BE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Si no es posible automatizar, realizar pruebas manuales detalladas</w:t>
            </w:r>
          </w:p>
        </w:tc>
      </w:tr>
    </w:tbl>
    <w:p w14:paraId="5457363B" w14:textId="33BEE2B6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C3B6658" w14:textId="69EC14D0" w:rsidR="00E845F1" w:rsidRPr="00860786" w:rsidRDefault="001333FF" w:rsidP="001333FF">
      <w:pPr>
        <w:pStyle w:val="Ttulo2"/>
        <w:spacing w:line="276" w:lineRule="auto"/>
        <w:ind w:left="1080"/>
        <w:jc w:val="both"/>
        <w:rPr>
          <w:rFonts w:ascii="Calibri" w:hAnsi="Calibri" w:cs="Calibri"/>
          <w:sz w:val="24"/>
          <w:szCs w:val="24"/>
        </w:rPr>
      </w:pPr>
      <w:bookmarkStart w:id="62" w:name="_Toc197482951"/>
      <w:r w:rsidRPr="00860786">
        <w:rPr>
          <w:rFonts w:ascii="Calibri" w:hAnsi="Calibri" w:cs="Calibri"/>
          <w:i w:val="0"/>
          <w:sz w:val="24"/>
          <w:szCs w:val="24"/>
        </w:rPr>
        <w:t>10.2 Dependencias</w:t>
      </w:r>
      <w:bookmarkEnd w:id="62"/>
    </w:p>
    <w:p w14:paraId="6BA10324" w14:textId="1B027910" w:rsidR="00E845F1" w:rsidRPr="00860786" w:rsidRDefault="00E845F1" w:rsidP="003477E8">
      <w:pPr>
        <w:spacing w:line="276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9"/>
        <w:gridCol w:w="2910"/>
      </w:tblGrid>
      <w:tr w:rsidR="00E845F1" w:rsidRPr="00860786" w14:paraId="1BE337B6" w14:textId="77777777" w:rsidTr="00E845F1">
        <w:tc>
          <w:tcPr>
            <w:tcW w:w="0" w:type="auto"/>
            <w:shd w:val="clear" w:color="auto" w:fill="D1D1D1" w:themeFill="background2" w:themeFillShade="E6"/>
            <w:hideMark/>
          </w:tcPr>
          <w:p w14:paraId="189A080D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Dependencia con otras áreas o elementos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8338787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Impacto de la dependencia</w:t>
            </w:r>
          </w:p>
        </w:tc>
      </w:tr>
      <w:tr w:rsidR="00E845F1" w:rsidRPr="00860786" w14:paraId="4A970B92" w14:textId="77777777" w:rsidTr="00E845F1">
        <w:tc>
          <w:tcPr>
            <w:tcW w:w="0" w:type="auto"/>
            <w:hideMark/>
          </w:tcPr>
          <w:p w14:paraId="76DD09A5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Conocimiento del enfoque DDD</w:t>
            </w:r>
          </w:p>
        </w:tc>
        <w:tc>
          <w:tcPr>
            <w:tcW w:w="0" w:type="auto"/>
            <w:hideMark/>
          </w:tcPr>
          <w:p w14:paraId="18C7F88E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Alto</w:t>
            </w:r>
          </w:p>
        </w:tc>
      </w:tr>
      <w:tr w:rsidR="00E845F1" w:rsidRPr="00860786" w14:paraId="7E65C6A2" w14:textId="77777777" w:rsidTr="00E845F1">
        <w:tc>
          <w:tcPr>
            <w:tcW w:w="0" w:type="auto"/>
            <w:hideMark/>
          </w:tcPr>
          <w:p w14:paraId="1FA3AB6B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Documentación técnica de entidades</w:t>
            </w:r>
          </w:p>
        </w:tc>
        <w:tc>
          <w:tcPr>
            <w:tcW w:w="0" w:type="auto"/>
            <w:hideMark/>
          </w:tcPr>
          <w:p w14:paraId="64F3F75E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Medio</w:t>
            </w:r>
          </w:p>
        </w:tc>
      </w:tr>
      <w:tr w:rsidR="00E845F1" w:rsidRPr="00860786" w14:paraId="4748B53C" w14:textId="77777777" w:rsidTr="00E845F1">
        <w:tc>
          <w:tcPr>
            <w:tcW w:w="0" w:type="auto"/>
            <w:hideMark/>
          </w:tcPr>
          <w:p w14:paraId="21822DDD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Colaboración con todos los integrantes del grupo</w:t>
            </w:r>
          </w:p>
        </w:tc>
        <w:tc>
          <w:tcPr>
            <w:tcW w:w="0" w:type="auto"/>
            <w:hideMark/>
          </w:tcPr>
          <w:p w14:paraId="1A263840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Alto</w:t>
            </w:r>
          </w:p>
        </w:tc>
      </w:tr>
      <w:tr w:rsidR="00E845F1" w:rsidRPr="00860786" w14:paraId="7FA91B50" w14:textId="77777777" w:rsidTr="00E845F1">
        <w:tc>
          <w:tcPr>
            <w:tcW w:w="0" w:type="auto"/>
            <w:hideMark/>
          </w:tcPr>
          <w:p w14:paraId="4B5D8B4C" w14:textId="73A0185F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 xml:space="preserve">Herramientas de desarrollo y </w:t>
            </w:r>
            <w:proofErr w:type="spellStart"/>
            <w:r w:rsidRPr="00860786">
              <w:rPr>
                <w:rFonts w:ascii="Calibri" w:hAnsi="Calibri" w:cs="Calibri"/>
              </w:rPr>
              <w:t>testing</w:t>
            </w:r>
            <w:proofErr w:type="spellEnd"/>
            <w:r w:rsidRPr="00860786">
              <w:rPr>
                <w:rFonts w:ascii="Calibri" w:hAnsi="Calibri" w:cs="Calibri"/>
              </w:rPr>
              <w:t xml:space="preserve"> (VS </w:t>
            </w:r>
            <w:proofErr w:type="spellStart"/>
            <w:r w:rsidRPr="00860786">
              <w:rPr>
                <w:rFonts w:ascii="Calibri" w:hAnsi="Calibri" w:cs="Calibri"/>
              </w:rPr>
              <w:t>Code</w:t>
            </w:r>
            <w:proofErr w:type="spellEnd"/>
            <w:r w:rsidRPr="00860786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5EB5CDE8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Medio</w:t>
            </w:r>
          </w:p>
        </w:tc>
      </w:tr>
      <w:tr w:rsidR="00E845F1" w:rsidRPr="00860786" w14:paraId="29CF324E" w14:textId="77777777" w:rsidTr="00E845F1">
        <w:tc>
          <w:tcPr>
            <w:tcW w:w="0" w:type="auto"/>
            <w:hideMark/>
          </w:tcPr>
          <w:p w14:paraId="1589CAB2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Acceso a librerías externas o recursos online</w:t>
            </w:r>
          </w:p>
        </w:tc>
        <w:tc>
          <w:tcPr>
            <w:tcW w:w="0" w:type="auto"/>
            <w:hideMark/>
          </w:tcPr>
          <w:p w14:paraId="6231C13D" w14:textId="77777777" w:rsidR="00E845F1" w:rsidRPr="00860786" w:rsidRDefault="00E845F1" w:rsidP="00E845F1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Medio</w:t>
            </w:r>
          </w:p>
        </w:tc>
      </w:tr>
    </w:tbl>
    <w:p w14:paraId="48EB0D64" w14:textId="77777777" w:rsidR="00E845F1" w:rsidRPr="00860786" w:rsidRDefault="00E845F1" w:rsidP="003477E8">
      <w:pPr>
        <w:spacing w:line="276" w:lineRule="auto"/>
        <w:jc w:val="both"/>
        <w:rPr>
          <w:rFonts w:ascii="Calibri" w:hAnsi="Calibri" w:cs="Calibri"/>
        </w:rPr>
      </w:pPr>
    </w:p>
    <w:p w14:paraId="20E7716A" w14:textId="627A3841" w:rsidR="001333FF" w:rsidRPr="00860786" w:rsidRDefault="001333FF" w:rsidP="001333FF">
      <w:pPr>
        <w:pStyle w:val="Ttulo2"/>
        <w:spacing w:line="276" w:lineRule="auto"/>
        <w:ind w:left="1080"/>
        <w:jc w:val="both"/>
        <w:rPr>
          <w:rFonts w:ascii="Calibri" w:hAnsi="Calibri" w:cs="Calibri"/>
          <w:sz w:val="24"/>
          <w:szCs w:val="24"/>
        </w:rPr>
      </w:pPr>
      <w:bookmarkStart w:id="63" w:name="_Toc197482952"/>
      <w:proofErr w:type="gramStart"/>
      <w:r w:rsidRPr="00860786">
        <w:rPr>
          <w:rFonts w:ascii="Calibri" w:hAnsi="Calibri" w:cs="Calibri"/>
          <w:i w:val="0"/>
          <w:sz w:val="24"/>
          <w:szCs w:val="24"/>
        </w:rPr>
        <w:t>10.3  Suposiciones</w:t>
      </w:r>
      <w:bookmarkEnd w:id="63"/>
      <w:proofErr w:type="gramEnd"/>
    </w:p>
    <w:p w14:paraId="50B6FC54" w14:textId="77777777" w:rsidR="00E01C03" w:rsidRPr="00860786" w:rsidRDefault="00E01C03" w:rsidP="003477E8">
      <w:pPr>
        <w:spacing w:line="276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5072"/>
      </w:tblGrid>
      <w:tr w:rsidR="00E01C03" w:rsidRPr="00860786" w14:paraId="7367B652" w14:textId="77777777" w:rsidTr="00E01C03">
        <w:tc>
          <w:tcPr>
            <w:tcW w:w="0" w:type="auto"/>
            <w:shd w:val="clear" w:color="auto" w:fill="D1D1D1" w:themeFill="background2" w:themeFillShade="E6"/>
            <w:hideMark/>
          </w:tcPr>
          <w:p w14:paraId="2764434B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Suposición a ser probada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4C765A01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860786">
              <w:rPr>
                <w:rFonts w:ascii="Calibri" w:hAnsi="Calibri" w:cs="Calibri"/>
                <w:b/>
                <w:bCs/>
              </w:rPr>
              <w:t>Impacto de suposición incorrecta</w:t>
            </w:r>
          </w:p>
        </w:tc>
      </w:tr>
      <w:tr w:rsidR="00E01C03" w:rsidRPr="00860786" w14:paraId="20B071B7" w14:textId="77777777" w:rsidTr="00E01C03">
        <w:tc>
          <w:tcPr>
            <w:tcW w:w="0" w:type="auto"/>
            <w:hideMark/>
          </w:tcPr>
          <w:p w14:paraId="6CCA5F72" w14:textId="305FFF52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Todos los miembros conocen HTML y PHP con conceptos de orientación a objetos</w:t>
            </w:r>
          </w:p>
        </w:tc>
        <w:tc>
          <w:tcPr>
            <w:tcW w:w="0" w:type="auto"/>
            <w:hideMark/>
          </w:tcPr>
          <w:p w14:paraId="2ABC9BC4" w14:textId="327801B0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Retrasos por aprendizaje adicional de lenguajes de programación, menor calidad del código</w:t>
            </w:r>
          </w:p>
        </w:tc>
      </w:tr>
      <w:tr w:rsidR="00E01C03" w:rsidRPr="00860786" w14:paraId="32241F64" w14:textId="77777777" w:rsidTr="00E01C03">
        <w:tc>
          <w:tcPr>
            <w:tcW w:w="0" w:type="auto"/>
            <w:hideMark/>
          </w:tcPr>
          <w:p w14:paraId="2C074635" w14:textId="4B7B26A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El proyecto se podrá ejecutar en los entornos definidos (IDE)</w:t>
            </w:r>
          </w:p>
        </w:tc>
        <w:tc>
          <w:tcPr>
            <w:tcW w:w="0" w:type="auto"/>
            <w:hideMark/>
          </w:tcPr>
          <w:p w14:paraId="2E1D3918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Problemas de compatibilidad, bloqueos técnicos</w:t>
            </w:r>
          </w:p>
        </w:tc>
      </w:tr>
      <w:tr w:rsidR="00E01C03" w:rsidRPr="00860786" w14:paraId="7728934A" w14:textId="77777777" w:rsidTr="00E01C03">
        <w:tc>
          <w:tcPr>
            <w:tcW w:w="0" w:type="auto"/>
            <w:hideMark/>
          </w:tcPr>
          <w:p w14:paraId="2ED518B8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Se entenderán bien los requerimientos del proyecto</w:t>
            </w:r>
          </w:p>
        </w:tc>
        <w:tc>
          <w:tcPr>
            <w:tcW w:w="0" w:type="auto"/>
            <w:hideMark/>
          </w:tcPr>
          <w:p w14:paraId="40221912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Replanteamiento de funcionalidades en etapas avanzadas</w:t>
            </w:r>
          </w:p>
        </w:tc>
      </w:tr>
      <w:tr w:rsidR="00E01C03" w:rsidRPr="00860786" w14:paraId="0AFA041F" w14:textId="77777777" w:rsidTr="00E01C03">
        <w:tc>
          <w:tcPr>
            <w:tcW w:w="0" w:type="auto"/>
            <w:hideMark/>
          </w:tcPr>
          <w:p w14:paraId="6AA77039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Las pruebas unitarias detectarán errores a tiempo</w:t>
            </w:r>
          </w:p>
        </w:tc>
        <w:tc>
          <w:tcPr>
            <w:tcW w:w="0" w:type="auto"/>
            <w:hideMark/>
          </w:tcPr>
          <w:p w14:paraId="34891BBD" w14:textId="77777777" w:rsidR="00E01C03" w:rsidRPr="00860786" w:rsidRDefault="00E01C03" w:rsidP="00E01C03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Errores no detectados que afecten la calidad del software en etapas finales</w:t>
            </w:r>
          </w:p>
        </w:tc>
      </w:tr>
    </w:tbl>
    <w:p w14:paraId="0E6C6D39" w14:textId="70A6E08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D014794" w14:textId="4523E82F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D8F30BD" w14:textId="494D7815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3C04AB06" w14:textId="1A21E684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195078F" w14:textId="6D4FB5DD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600D2FA" w14:textId="08AA85AF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0D73B48" w14:textId="2C09EF2E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4299021" w14:textId="198B025B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4E611AA" w14:textId="09404781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203E1CE" w14:textId="69FA4951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1DB8C15" w14:textId="1E99E270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090B03E" w14:textId="19C5EDED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94567CD" w14:textId="56AC00FB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FAE9166" w14:textId="070CC555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FFB081A" w14:textId="2C728618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08F067C" w14:textId="49F88CA0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F37BE33" w14:textId="78888FD4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A02A809" w14:textId="42F52A06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25A1054" w14:textId="643152C9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341D4EA" w14:textId="1F92046E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3FC0A742" w14:textId="5CDD6AC3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3555A83C" w14:textId="3223E721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666B4F5" w14:textId="4D38D7E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8C04610" w14:textId="234C98A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C89D58D" w14:textId="5ED25E9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7845F16" w14:textId="3C40B5B8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9882ECF" w14:textId="1878824F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622BD2A2" w14:textId="463C8B0F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BAFA21B" w14:textId="3BEAAF9D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355FF0A7" w14:textId="3CA00F9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63839E73" w14:textId="4B628641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DC55BB5" w14:textId="375BFE67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F3B927A" w14:textId="0B6F4317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66D8AFE" w14:textId="737A109B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CDBFE73" w14:textId="0EBD4A3D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ED5AC14" w14:textId="36372B4C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7D84C6A4" w14:textId="69C57F15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8A92C0F" w14:textId="6D0C16B6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3D0271A" w14:textId="6378C1F9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2AB649C5" w14:textId="2E38DC04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565D49F0" w14:textId="53EA56C6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600FDAEB" w14:textId="5B4E6646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69B683C3" w14:textId="19E9C51B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383B5A8D" w14:textId="580DA079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DD22637" w14:textId="2210C0CF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77C17AD8" w14:textId="5492B2C5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AE1049D" w14:textId="457AB4BB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0F743E88" w14:textId="798F9DA7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13B3809A" w14:textId="68594B8A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44B3E4CB" w14:textId="445D1CA8" w:rsidR="00F46B87" w:rsidRPr="00860786" w:rsidRDefault="00F46B87" w:rsidP="003477E8">
      <w:pPr>
        <w:spacing w:line="276" w:lineRule="auto"/>
        <w:jc w:val="both"/>
        <w:rPr>
          <w:rFonts w:ascii="Calibri" w:hAnsi="Calibri" w:cs="Calibri"/>
        </w:rPr>
      </w:pPr>
    </w:p>
    <w:p w14:paraId="6CE50244" w14:textId="77777777" w:rsidR="005F296E" w:rsidRPr="00860786" w:rsidRDefault="005F296E" w:rsidP="003477E8">
      <w:pPr>
        <w:spacing w:line="276" w:lineRule="auto"/>
        <w:jc w:val="both"/>
        <w:rPr>
          <w:rFonts w:ascii="Calibri" w:hAnsi="Calibri" w:cs="Calibri"/>
        </w:rPr>
      </w:pPr>
    </w:p>
    <w:p w14:paraId="2894EEBB" w14:textId="77777777" w:rsidR="00EF0088" w:rsidRPr="00860786" w:rsidRDefault="00EF0088" w:rsidP="00D817A9">
      <w:pPr>
        <w:pStyle w:val="Ttulo1"/>
        <w:numPr>
          <w:ilvl w:val="0"/>
          <w:numId w:val="17"/>
        </w:numPr>
        <w:spacing w:before="0" w:after="0"/>
        <w:rPr>
          <w:rFonts w:ascii="Calibri" w:hAnsi="Calibri" w:cs="Calibri"/>
          <w:sz w:val="24"/>
          <w:szCs w:val="24"/>
        </w:rPr>
      </w:pPr>
      <w:bookmarkStart w:id="64" w:name="_Toc242500910"/>
      <w:bookmarkStart w:id="65" w:name="_Toc242521693"/>
      <w:bookmarkStart w:id="66" w:name="_Toc242765959"/>
      <w:bookmarkStart w:id="67" w:name="_Toc249872542"/>
      <w:bookmarkStart w:id="68" w:name="_Toc257124618"/>
      <w:bookmarkStart w:id="69" w:name="_Toc461691045"/>
      <w:bookmarkStart w:id="70" w:name="_Toc136909718"/>
      <w:bookmarkStart w:id="71" w:name="_Toc197482953"/>
      <w:r w:rsidRPr="00860786">
        <w:rPr>
          <w:rFonts w:ascii="Calibri" w:hAnsi="Calibri" w:cs="Calibri"/>
          <w:sz w:val="24"/>
          <w:szCs w:val="24"/>
        </w:rPr>
        <w:t>Aprobación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bookmarkEnd w:id="14"/>
    <w:p w14:paraId="74973181" w14:textId="77777777" w:rsidR="00EF0088" w:rsidRPr="00860786" w:rsidRDefault="00EF0088" w:rsidP="00EF0088">
      <w:pPr>
        <w:spacing w:line="276" w:lineRule="auto"/>
        <w:jc w:val="center"/>
        <w:rPr>
          <w:rFonts w:ascii="Calibri" w:hAnsi="Calibri" w:cs="Calibri"/>
        </w:rPr>
      </w:pPr>
      <w:r w:rsidRPr="00860786">
        <w:rPr>
          <w:rFonts w:ascii="Calibri" w:hAnsi="Calibri" w:cs="Calibri"/>
        </w:rPr>
        <w:t>(Fecha)</w:t>
      </w:r>
    </w:p>
    <w:p w14:paraId="67531D31" w14:textId="77777777" w:rsidR="00EF0088" w:rsidRPr="00860786" w:rsidRDefault="00EF0088" w:rsidP="00EF0088">
      <w:pPr>
        <w:spacing w:line="276" w:lineRule="auto"/>
        <w:ind w:firstLine="720"/>
        <w:jc w:val="right"/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338"/>
        <w:gridCol w:w="4382"/>
      </w:tblGrid>
      <w:tr w:rsidR="00CA43BC" w:rsidRPr="00860786" w14:paraId="3399A4AF" w14:textId="77777777" w:rsidTr="0009623A">
        <w:trPr>
          <w:trHeight w:val="317"/>
          <w:jc w:val="center"/>
        </w:trPr>
        <w:tc>
          <w:tcPr>
            <w:tcW w:w="4338" w:type="dxa"/>
          </w:tcPr>
          <w:p w14:paraId="7A93E067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Elaborado por:</w:t>
            </w:r>
          </w:p>
        </w:tc>
        <w:tc>
          <w:tcPr>
            <w:tcW w:w="4382" w:type="dxa"/>
          </w:tcPr>
          <w:p w14:paraId="1614B613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Revisado por:</w:t>
            </w:r>
          </w:p>
        </w:tc>
      </w:tr>
      <w:tr w:rsidR="00CA43BC" w:rsidRPr="00860786" w14:paraId="05A5C9E6" w14:textId="77777777" w:rsidTr="0009623A">
        <w:trPr>
          <w:trHeight w:val="1259"/>
          <w:jc w:val="center"/>
        </w:trPr>
        <w:tc>
          <w:tcPr>
            <w:tcW w:w="4338" w:type="dxa"/>
          </w:tcPr>
          <w:p w14:paraId="284FA6BE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12BC8059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64948815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______________________________</w:t>
            </w:r>
          </w:p>
          <w:p w14:paraId="31357ED9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</w:t>
            </w:r>
          </w:p>
          <w:p w14:paraId="6C500FEA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Cargo</w:t>
            </w:r>
          </w:p>
          <w:p w14:paraId="567F6FFA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71F7C047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4382" w:type="dxa"/>
          </w:tcPr>
          <w:p w14:paraId="48986AAA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1A40D3CD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440A235C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______________________________</w:t>
            </w:r>
          </w:p>
          <w:p w14:paraId="53FB49A0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</w:t>
            </w:r>
          </w:p>
          <w:p w14:paraId="6A446AB8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Cargo</w:t>
            </w:r>
          </w:p>
          <w:p w14:paraId="5DBF0EC0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</w:tc>
      </w:tr>
      <w:tr w:rsidR="00CA43BC" w:rsidRPr="00860786" w14:paraId="7CF47F9C" w14:textId="77777777" w:rsidTr="0009623A">
        <w:trPr>
          <w:trHeight w:val="1259"/>
          <w:jc w:val="center"/>
        </w:trPr>
        <w:tc>
          <w:tcPr>
            <w:tcW w:w="4338" w:type="dxa"/>
          </w:tcPr>
          <w:p w14:paraId="443F307B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Aprobado por:</w:t>
            </w:r>
          </w:p>
          <w:p w14:paraId="4733B3CD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2585A680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13514CFA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______________________________</w:t>
            </w:r>
          </w:p>
          <w:p w14:paraId="3102C972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</w:t>
            </w:r>
          </w:p>
          <w:p w14:paraId="52F6DDD9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</w:rPr>
            </w:pPr>
            <w:r w:rsidRPr="00860786">
              <w:rPr>
                <w:rFonts w:ascii="Calibri" w:hAnsi="Calibri" w:cs="Calibri"/>
                <w:b/>
              </w:rPr>
              <w:t>Líder del Proyecto</w:t>
            </w:r>
          </w:p>
          <w:p w14:paraId="63A9B9F4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014FA39B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4382" w:type="dxa"/>
          </w:tcPr>
          <w:p w14:paraId="67441C3E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Aprobado por:</w:t>
            </w:r>
          </w:p>
          <w:p w14:paraId="3AFC5370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7D19B79E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</w:p>
          <w:p w14:paraId="5EA6109F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______________________________</w:t>
            </w:r>
          </w:p>
          <w:p w14:paraId="23D89714" w14:textId="77777777" w:rsidR="00EF0088" w:rsidRPr="00860786" w:rsidRDefault="00EF0088" w:rsidP="0009623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</w:rPr>
              <w:t>Nombre</w:t>
            </w:r>
          </w:p>
          <w:p w14:paraId="4728A2A5" w14:textId="77777777" w:rsidR="00EF0088" w:rsidRPr="00860786" w:rsidRDefault="00EF0088" w:rsidP="00EF0088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60786">
              <w:rPr>
                <w:rFonts w:ascii="Calibri" w:hAnsi="Calibri" w:cs="Calibri"/>
                <w:b/>
              </w:rPr>
              <w:t>Director de la Unidad de Tecnologías de la Información y Comunicaciones de la Empresa X</w:t>
            </w:r>
          </w:p>
        </w:tc>
      </w:tr>
    </w:tbl>
    <w:p w14:paraId="4AD0848C" w14:textId="77777777" w:rsidR="00EF0088" w:rsidRPr="00860786" w:rsidRDefault="00EF0088" w:rsidP="00EF0088">
      <w:pPr>
        <w:spacing w:line="276" w:lineRule="auto"/>
        <w:ind w:firstLine="720"/>
        <w:jc w:val="right"/>
        <w:rPr>
          <w:rFonts w:ascii="Calibri" w:hAnsi="Calibri" w:cs="Calibri"/>
        </w:rPr>
      </w:pPr>
    </w:p>
    <w:p w14:paraId="3C79D8E2" w14:textId="77777777" w:rsidR="00A81261" w:rsidRPr="00860786" w:rsidRDefault="00A81261" w:rsidP="00EF0088">
      <w:pPr>
        <w:spacing w:line="276" w:lineRule="auto"/>
        <w:jc w:val="both"/>
        <w:rPr>
          <w:rFonts w:ascii="Calibri" w:hAnsi="Calibri" w:cs="Calibri"/>
        </w:rPr>
      </w:pPr>
    </w:p>
    <w:sectPr w:rsidR="00A81261" w:rsidRPr="00860786" w:rsidSect="00D25590">
      <w:headerReference w:type="default" r:id="rId24"/>
      <w:footerReference w:type="default" r:id="rId25"/>
      <w:pgSz w:w="11906" w:h="16838"/>
      <w:pgMar w:top="1440" w:right="1134" w:bottom="1440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B65E6" w14:textId="77777777" w:rsidR="003D07E0" w:rsidRDefault="003D07E0">
      <w:r>
        <w:separator/>
      </w:r>
    </w:p>
  </w:endnote>
  <w:endnote w:type="continuationSeparator" w:id="0">
    <w:p w14:paraId="5D0FDE11" w14:textId="77777777" w:rsidR="003D07E0" w:rsidRDefault="003D0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8CAA2" w14:textId="66B90203" w:rsidR="00EB3E45" w:rsidRDefault="00EB3E45">
    <w:pPr>
      <w:pStyle w:val="Piedepgina"/>
      <w:tabs>
        <w:tab w:val="left" w:pos="7560"/>
      </w:tabs>
      <w:rPr>
        <w:rFonts w:ascii="Book Antiqua" w:hAnsi="Book Antiqua" w:cs="Book Antiqua"/>
        <w:b/>
        <w:sz w:val="18"/>
        <w:szCs w:val="18"/>
      </w:rPr>
    </w:pPr>
    <w:r>
      <w:rPr>
        <w:rFonts w:ascii="Book Antiqua" w:hAnsi="Book Antiqua" w:cs="Book Antiqua"/>
        <w:b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9E8158" wp14:editId="7DD4C5E6">
              <wp:simplePos x="0" y="0"/>
              <wp:positionH relativeFrom="column">
                <wp:posOffset>-129540</wp:posOffset>
              </wp:positionH>
              <wp:positionV relativeFrom="paragraph">
                <wp:posOffset>90170</wp:posOffset>
              </wp:positionV>
              <wp:extent cx="6438900" cy="0"/>
              <wp:effectExtent l="0" t="0" r="0" b="0"/>
              <wp:wrapNone/>
              <wp:docPr id="364592039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2DCA6A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0.2pt;margin-top:7.1pt;width:50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" strokeweight="1.5pt">
              <v:shadow color="#868686"/>
            </v:shape>
          </w:pict>
        </mc:Fallback>
      </mc:AlternateContent>
    </w:r>
  </w:p>
  <w:p w14:paraId="223293A0" w14:textId="77777777" w:rsidR="00EB3E45" w:rsidRPr="003C470A" w:rsidRDefault="00EB3E45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 w:rsidRPr="003C470A">
      <w:rPr>
        <w:rFonts w:ascii="Calibri" w:hAnsi="Calibri" w:cs="Book Antiqua"/>
        <w:b/>
        <w:sz w:val="20"/>
        <w:szCs w:val="20"/>
      </w:rPr>
      <w:t>Nombre del Documento:</w:t>
    </w:r>
    <w:r>
      <w:rPr>
        <w:rStyle w:val="Nmerodepgina"/>
        <w:rFonts w:ascii="Calibri" w:hAnsi="Calibri"/>
        <w:snapToGrid w:val="0"/>
        <w:sz w:val="20"/>
        <w:szCs w:val="20"/>
        <w:lang w:val="es-ES_tradnl"/>
      </w:rPr>
      <w:t xml:space="preserve"> DOCUMENTO DE PLAN DE PRUEBAS</w:t>
    </w:r>
    <w:r w:rsidRPr="003C470A">
      <w:rPr>
        <w:rFonts w:ascii="Calibri" w:hAnsi="Calibri" w:cs="Book Antiqua"/>
        <w:b/>
        <w:sz w:val="20"/>
        <w:szCs w:val="20"/>
      </w:rPr>
      <w:tab/>
    </w:r>
    <w:r w:rsidRPr="000E52A7"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>LTD</w:t>
    </w:r>
    <w:r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 xml:space="preserve"> </w:t>
    </w:r>
    <w:r w:rsidRPr="003C470A"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 xml:space="preserve">Versión: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t>1.</w:t>
    </w:r>
    <w:r>
      <w:rPr>
        <w:rStyle w:val="Nmerodepgina"/>
        <w:rFonts w:ascii="Calibri" w:hAnsi="Calibri"/>
        <w:snapToGrid w:val="0"/>
        <w:sz w:val="20"/>
        <w:szCs w:val="20"/>
        <w:lang w:val="es-ES_tradnl"/>
      </w:rPr>
      <w:t>0</w:t>
    </w:r>
  </w:p>
  <w:p w14:paraId="095634D3" w14:textId="72EFAFD1" w:rsidR="00EB3E45" w:rsidRPr="003C470A" w:rsidRDefault="00EB3E45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>
      <w:rPr>
        <w:rFonts w:ascii="Calibri" w:hAnsi="Calibri" w:cs="Book Antiqua"/>
        <w:b/>
        <w:sz w:val="20"/>
        <w:szCs w:val="20"/>
      </w:rPr>
      <w:t>Plantilla compilada por</w:t>
    </w:r>
    <w:r w:rsidRPr="003C470A">
      <w:rPr>
        <w:rFonts w:ascii="Calibri" w:hAnsi="Calibri" w:cs="Book Antiqua"/>
        <w:b/>
        <w:sz w:val="20"/>
        <w:szCs w:val="20"/>
      </w:rPr>
      <w:t>:</w:t>
    </w:r>
    <w:r>
      <w:rPr>
        <w:rFonts w:ascii="Calibri" w:hAnsi="Calibri" w:cs="Book Antiqua"/>
        <w:b/>
        <w:sz w:val="20"/>
        <w:szCs w:val="20"/>
      </w:rPr>
      <w:t xml:space="preserve"> </w:t>
    </w:r>
    <w:proofErr w:type="spellStart"/>
    <w:r>
      <w:rPr>
        <w:rStyle w:val="Nmerodepgina"/>
        <w:rFonts w:ascii="Calibri" w:hAnsi="Calibri"/>
        <w:snapToGrid w:val="0"/>
        <w:sz w:val="20"/>
        <w:szCs w:val="20"/>
        <w:lang w:val="es-ES_tradnl"/>
      </w:rPr>
      <w:t>Ph.D</w:t>
    </w:r>
    <w:proofErr w:type="spellEnd"/>
    <w:r>
      <w:rPr>
        <w:rStyle w:val="Nmerodepgina"/>
        <w:rFonts w:ascii="Calibri" w:hAnsi="Calibri"/>
        <w:snapToGrid w:val="0"/>
        <w:sz w:val="20"/>
        <w:szCs w:val="20"/>
        <w:lang w:val="es-ES_tradnl"/>
      </w:rPr>
      <w:t>. Franklin Parrales Bravo</w:t>
    </w:r>
    <w:r w:rsidRPr="003C470A">
      <w:rPr>
        <w:rFonts w:ascii="Calibri" w:hAnsi="Calibri" w:cs="Book Antiqua"/>
        <w:b/>
        <w:sz w:val="20"/>
        <w:szCs w:val="20"/>
      </w:rPr>
      <w:tab/>
      <w:t>Página:</w:t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begin"/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instrText xml:space="preserve"> PAGE  </w:instrTex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separate"/>
    </w:r>
    <w:r w:rsidR="001F21CE">
      <w:rPr>
        <w:rStyle w:val="Nmerodepgina"/>
        <w:rFonts w:ascii="Calibri" w:hAnsi="Calibri"/>
        <w:noProof/>
        <w:snapToGrid w:val="0"/>
        <w:sz w:val="20"/>
        <w:szCs w:val="20"/>
        <w:lang w:val="es-ES_tradnl"/>
      </w:rPr>
      <w:t>4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end"/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058A1E" w14:textId="77777777" w:rsidR="003D07E0" w:rsidRDefault="003D07E0">
      <w:r>
        <w:separator/>
      </w:r>
    </w:p>
  </w:footnote>
  <w:footnote w:type="continuationSeparator" w:id="0">
    <w:p w14:paraId="41B0629E" w14:textId="77777777" w:rsidR="003D07E0" w:rsidRDefault="003D0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EFFC3" w14:textId="523BFE73" w:rsidR="00EB3E45" w:rsidRDefault="00EB3E45" w:rsidP="003654DF">
    <w:pPr>
      <w:pStyle w:val="Encabezado"/>
      <w:jc w:val="right"/>
      <w:rPr>
        <w:rFonts w:ascii="Calibri" w:hAnsi="Calibri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8752" behindDoc="1" locked="0" layoutInCell="1" allowOverlap="1" wp14:anchorId="0210A9CD" wp14:editId="61D97D26">
          <wp:simplePos x="0" y="0"/>
          <wp:positionH relativeFrom="column">
            <wp:posOffset>-434340</wp:posOffset>
          </wp:positionH>
          <wp:positionV relativeFrom="paragraph">
            <wp:posOffset>-171450</wp:posOffset>
          </wp:positionV>
          <wp:extent cx="2524125" cy="647700"/>
          <wp:effectExtent l="0" t="0" r="0" b="0"/>
          <wp:wrapNone/>
          <wp:docPr id="271932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Recrea </w:t>
    </w:r>
    <w:proofErr w:type="spellStart"/>
    <w:r>
      <w:rPr>
        <w:rFonts w:ascii="Calibri" w:hAnsi="Calibri"/>
        <w:sz w:val="20"/>
        <w:szCs w:val="20"/>
      </w:rPr>
      <w:t>Sys</w:t>
    </w:r>
    <w:proofErr w:type="spellEnd"/>
  </w:p>
  <w:p w14:paraId="2866B6A8" w14:textId="464F9228" w:rsidR="00EB3E45" w:rsidRPr="001A2B3C" w:rsidRDefault="00EB3E45" w:rsidP="006C50A0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1.0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b/>
        <w:sz w:val="20"/>
        <w:szCs w:val="20"/>
      </w:rPr>
      <w:t xml:space="preserve">: </w:t>
    </w:r>
    <w:r>
      <w:rPr>
        <w:rFonts w:ascii="Calibri" w:hAnsi="Calibri"/>
        <w:sz w:val="20"/>
        <w:szCs w:val="20"/>
      </w:rPr>
      <w:t>Empresa de máquinas recreativas</w:t>
    </w:r>
  </w:p>
  <w:p w14:paraId="077A0435" w14:textId="21A0DA8C" w:rsidR="00EB3E45" w:rsidRDefault="00EB3E45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4ED717" wp14:editId="47EB1C13">
              <wp:simplePos x="0" y="0"/>
              <wp:positionH relativeFrom="column">
                <wp:posOffset>-353695</wp:posOffset>
              </wp:positionH>
              <wp:positionV relativeFrom="paragraph">
                <wp:posOffset>49530</wp:posOffset>
              </wp:positionV>
              <wp:extent cx="6634480" cy="0"/>
              <wp:effectExtent l="0" t="0" r="0" b="0"/>
              <wp:wrapNone/>
              <wp:docPr id="2002826445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27CD46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27.85pt;margin-top:3.9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" strokeweight="1.5pt">
              <v:shadow color="#868686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Symbol" w:hAnsi="Symbol" w:cs="Symbo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Symbol" w:hAnsi="Symbol" w:cs="Symbol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cs="Book Antiqua" w:hint="default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ascii="Wingdings" w:hAnsi="Wingdings" w:cs="Wingdings" w:hint="default"/>
        <w:lang w:val="en-GB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Wingdings" w:hAnsi="Wingdings" w:cs="Wingdings" w:hint="default"/>
        <w:lang w:val="en-GB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ascii="Wingdings" w:hAnsi="Wingdings" w:cs="Wingdings" w:hint="default"/>
        <w:lang w:val="en-GB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Wingdings" w:hAnsi="Wingdings" w:cs="Wingdings" w:hint="default"/>
        <w:lang w:val="en-GB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Wingdings" w:hAnsi="Wingdings" w:cs="Wingdings" w:hint="default"/>
        <w:lang w:val="en-GB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Wingdings" w:hAnsi="Wingdings" w:cs="Wingdings" w:hint="default"/>
        <w:lang w:val="en-GB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Wingdings" w:hAnsi="Wingdings" w:cs="Wingdings" w:hint="default"/>
        <w:lang w:val="en-GB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Wingdings" w:hAnsi="Wingdings" w:cs="Wingdings" w:hint="default"/>
        <w:lang w:val="en-GB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Wingdings" w:hAnsi="Wingdings" w:cs="Wingdings" w:hint="default"/>
        <w:lang w:val="en-GB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Book Antiqua"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Book Antiqua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Book Antiqua" w:hint="default"/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Book Antiqua" w:hint="default"/>
        <w:b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Book Antiqua" w:hint="default"/>
        <w:b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Book Antiqua" w:hint="default"/>
        <w:b/>
        <w:i w:val="0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Book Antiqua" w:hint="default"/>
        <w:b/>
        <w:i w:val="0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Book Antiqua" w:hint="default"/>
        <w:b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Book Antiqua" w:hint="default"/>
        <w:b/>
        <w:i w:val="0"/>
        <w:color w:val="auto"/>
      </w:rPr>
    </w:lvl>
  </w:abstractNum>
  <w:abstractNum w:abstractNumId="6" w15:restartNumberingAfterBreak="0">
    <w:nsid w:val="00000008"/>
    <w:multiLevelType w:val="singleLevel"/>
    <w:tmpl w:val="1936B0CC"/>
    <w:name w:val="WW8Num8"/>
    <w:lvl w:ilvl="0">
      <w:start w:val="1"/>
      <w:numFmt w:val="decimal"/>
      <w:lvlText w:val="RN-%1.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  <w:b/>
        <w:i w:val="0"/>
        <w:sz w:val="28"/>
        <w:szCs w:val="18"/>
      </w:rPr>
    </w:lvl>
  </w:abstractNum>
  <w:abstractNum w:abstractNumId="7" w15:restartNumberingAfterBreak="0">
    <w:nsid w:val="052E77FF"/>
    <w:multiLevelType w:val="multilevel"/>
    <w:tmpl w:val="92CABDD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074934B2"/>
    <w:multiLevelType w:val="multilevel"/>
    <w:tmpl w:val="B29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07D38"/>
    <w:multiLevelType w:val="hybridMultilevel"/>
    <w:tmpl w:val="356CCF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FE06D7"/>
    <w:multiLevelType w:val="multilevel"/>
    <w:tmpl w:val="09788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F46DE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EA0630"/>
    <w:multiLevelType w:val="multilevel"/>
    <w:tmpl w:val="BE844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 w15:restartNumberingAfterBreak="0">
    <w:nsid w:val="15D70ABA"/>
    <w:multiLevelType w:val="multilevel"/>
    <w:tmpl w:val="A24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3513DA"/>
    <w:multiLevelType w:val="multilevel"/>
    <w:tmpl w:val="C7F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E1CC9"/>
    <w:multiLevelType w:val="multilevel"/>
    <w:tmpl w:val="4F2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7" w15:restartNumberingAfterBreak="0">
    <w:nsid w:val="25C82853"/>
    <w:multiLevelType w:val="hybridMultilevel"/>
    <w:tmpl w:val="A10A7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7E6422"/>
    <w:multiLevelType w:val="multilevel"/>
    <w:tmpl w:val="646CFA0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C645C96"/>
    <w:multiLevelType w:val="hybridMultilevel"/>
    <w:tmpl w:val="71042D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76D14"/>
    <w:multiLevelType w:val="hybridMultilevel"/>
    <w:tmpl w:val="D0DE7D18"/>
    <w:lvl w:ilvl="0" w:tplc="57D4F7B2">
      <w:start w:val="1"/>
      <w:numFmt w:val="decimal"/>
      <w:lvlText w:val="5.%1.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E849B4"/>
    <w:multiLevelType w:val="hybridMultilevel"/>
    <w:tmpl w:val="BB86AA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61FC7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927CB"/>
    <w:multiLevelType w:val="hybridMultilevel"/>
    <w:tmpl w:val="C1BC02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30D39"/>
    <w:multiLevelType w:val="hybridMultilevel"/>
    <w:tmpl w:val="C522274C"/>
    <w:lvl w:ilvl="0" w:tplc="B6742D1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D3E8EC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E0C8FBB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9C505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956411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imes New Roman" w:hint="default"/>
      </w:rPr>
    </w:lvl>
    <w:lvl w:ilvl="5" w:tplc="55B80C1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102DE4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9ECE7E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imes New Roman" w:hint="default"/>
      </w:rPr>
    </w:lvl>
    <w:lvl w:ilvl="8" w:tplc="FBB010E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95A2224"/>
    <w:multiLevelType w:val="hybridMultilevel"/>
    <w:tmpl w:val="4B0EDDE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1A5429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7" w15:restartNumberingAfterBreak="0">
    <w:nsid w:val="64E85336"/>
    <w:multiLevelType w:val="hybridMultilevel"/>
    <w:tmpl w:val="A10A7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4E457F"/>
    <w:multiLevelType w:val="hybridMultilevel"/>
    <w:tmpl w:val="B2B455E8"/>
    <w:lvl w:ilvl="0" w:tplc="06C89C1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2C4812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7378274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B8736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57687E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imes New Roman" w:hint="default"/>
      </w:rPr>
    </w:lvl>
    <w:lvl w:ilvl="5" w:tplc="4E103AF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F2C94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AF8C0B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imes New Roman" w:hint="default"/>
      </w:rPr>
    </w:lvl>
    <w:lvl w:ilvl="8" w:tplc="4C6C248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6CC486A"/>
    <w:multiLevelType w:val="hybridMultilevel"/>
    <w:tmpl w:val="8D2081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608EF"/>
    <w:multiLevelType w:val="multilevel"/>
    <w:tmpl w:val="FE1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28"/>
  </w:num>
  <w:num w:numId="4">
    <w:abstractNumId w:val="24"/>
  </w:num>
  <w:num w:numId="5">
    <w:abstractNumId w:val="23"/>
  </w:num>
  <w:num w:numId="6">
    <w:abstractNumId w:val="15"/>
  </w:num>
  <w:num w:numId="7">
    <w:abstractNumId w:val="30"/>
  </w:num>
  <w:num w:numId="8">
    <w:abstractNumId w:val="14"/>
  </w:num>
  <w:num w:numId="9">
    <w:abstractNumId w:val="20"/>
  </w:num>
  <w:num w:numId="10">
    <w:abstractNumId w:val="8"/>
  </w:num>
  <w:num w:numId="11">
    <w:abstractNumId w:val="13"/>
  </w:num>
  <w:num w:numId="12">
    <w:abstractNumId w:val="21"/>
  </w:num>
  <w:num w:numId="13">
    <w:abstractNumId w:val="12"/>
  </w:num>
  <w:num w:numId="14">
    <w:abstractNumId w:val="25"/>
  </w:num>
  <w:num w:numId="15">
    <w:abstractNumId w:val="10"/>
  </w:num>
  <w:num w:numId="16">
    <w:abstractNumId w:val="18"/>
  </w:num>
  <w:num w:numId="17">
    <w:abstractNumId w:val="26"/>
  </w:num>
  <w:num w:numId="18">
    <w:abstractNumId w:val="7"/>
  </w:num>
  <w:num w:numId="19">
    <w:abstractNumId w:val="29"/>
  </w:num>
  <w:num w:numId="20">
    <w:abstractNumId w:val="22"/>
  </w:num>
  <w:num w:numId="21">
    <w:abstractNumId w:val="11"/>
  </w:num>
  <w:num w:numId="22">
    <w:abstractNumId w:val="17"/>
  </w:num>
  <w:num w:numId="23">
    <w:abstractNumId w:val="19"/>
  </w:num>
  <w:num w:numId="24">
    <w:abstractNumId w:val="27"/>
  </w:num>
  <w:num w:numId="25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66"/>
    <w:rsid w:val="00004271"/>
    <w:rsid w:val="00007142"/>
    <w:rsid w:val="00013044"/>
    <w:rsid w:val="00020850"/>
    <w:rsid w:val="000253DD"/>
    <w:rsid w:val="00025B2A"/>
    <w:rsid w:val="00030173"/>
    <w:rsid w:val="00036C7C"/>
    <w:rsid w:val="000519B3"/>
    <w:rsid w:val="0005518A"/>
    <w:rsid w:val="00056F13"/>
    <w:rsid w:val="00065C0B"/>
    <w:rsid w:val="00072366"/>
    <w:rsid w:val="000723E5"/>
    <w:rsid w:val="000878D0"/>
    <w:rsid w:val="0009275D"/>
    <w:rsid w:val="0009623A"/>
    <w:rsid w:val="0009727A"/>
    <w:rsid w:val="00097765"/>
    <w:rsid w:val="000A2611"/>
    <w:rsid w:val="000A3930"/>
    <w:rsid w:val="000A3FAC"/>
    <w:rsid w:val="000A702B"/>
    <w:rsid w:val="000A7EC0"/>
    <w:rsid w:val="000C025E"/>
    <w:rsid w:val="000C0EEB"/>
    <w:rsid w:val="000D1E95"/>
    <w:rsid w:val="000E47A0"/>
    <w:rsid w:val="000E488A"/>
    <w:rsid w:val="000E4DDC"/>
    <w:rsid w:val="000E52A7"/>
    <w:rsid w:val="000E7B36"/>
    <w:rsid w:val="000F2051"/>
    <w:rsid w:val="000F4464"/>
    <w:rsid w:val="000F74FD"/>
    <w:rsid w:val="00101B0D"/>
    <w:rsid w:val="00114578"/>
    <w:rsid w:val="00120F45"/>
    <w:rsid w:val="00125D5B"/>
    <w:rsid w:val="001263A6"/>
    <w:rsid w:val="001333FF"/>
    <w:rsid w:val="0013395B"/>
    <w:rsid w:val="00134C8C"/>
    <w:rsid w:val="001474BA"/>
    <w:rsid w:val="0016449E"/>
    <w:rsid w:val="001721B3"/>
    <w:rsid w:val="0017339F"/>
    <w:rsid w:val="0017365C"/>
    <w:rsid w:val="00175AD8"/>
    <w:rsid w:val="00177B41"/>
    <w:rsid w:val="001863FC"/>
    <w:rsid w:val="001905F6"/>
    <w:rsid w:val="001909AC"/>
    <w:rsid w:val="00193D75"/>
    <w:rsid w:val="00194FF2"/>
    <w:rsid w:val="00197D16"/>
    <w:rsid w:val="001A2B3C"/>
    <w:rsid w:val="001A76E4"/>
    <w:rsid w:val="001B6865"/>
    <w:rsid w:val="001C3482"/>
    <w:rsid w:val="001D1D19"/>
    <w:rsid w:val="001E2593"/>
    <w:rsid w:val="001E2C92"/>
    <w:rsid w:val="001E64B0"/>
    <w:rsid w:val="001E6BF3"/>
    <w:rsid w:val="001F0307"/>
    <w:rsid w:val="001F21CE"/>
    <w:rsid w:val="001F2FA1"/>
    <w:rsid w:val="001F5FAC"/>
    <w:rsid w:val="0020452E"/>
    <w:rsid w:val="00216BC0"/>
    <w:rsid w:val="00230E0B"/>
    <w:rsid w:val="00235B37"/>
    <w:rsid w:val="0024444C"/>
    <w:rsid w:val="002463F9"/>
    <w:rsid w:val="00246539"/>
    <w:rsid w:val="00247D28"/>
    <w:rsid w:val="00254E8A"/>
    <w:rsid w:val="00260698"/>
    <w:rsid w:val="0026246C"/>
    <w:rsid w:val="00263F6F"/>
    <w:rsid w:val="00263FB0"/>
    <w:rsid w:val="00266499"/>
    <w:rsid w:val="0027290C"/>
    <w:rsid w:val="0027783D"/>
    <w:rsid w:val="0027790F"/>
    <w:rsid w:val="002A15D9"/>
    <w:rsid w:val="002A615E"/>
    <w:rsid w:val="002A7485"/>
    <w:rsid w:val="002A7C5E"/>
    <w:rsid w:val="002B27F7"/>
    <w:rsid w:val="002B5F41"/>
    <w:rsid w:val="002C695F"/>
    <w:rsid w:val="002D3316"/>
    <w:rsid w:val="002D331E"/>
    <w:rsid w:val="002D3FC1"/>
    <w:rsid w:val="002D4328"/>
    <w:rsid w:val="002D5D0C"/>
    <w:rsid w:val="002D7F71"/>
    <w:rsid w:val="002E1411"/>
    <w:rsid w:val="002E1B54"/>
    <w:rsid w:val="002E4152"/>
    <w:rsid w:val="002E42BE"/>
    <w:rsid w:val="0030023B"/>
    <w:rsid w:val="00302C6C"/>
    <w:rsid w:val="0030448C"/>
    <w:rsid w:val="0030737E"/>
    <w:rsid w:val="00307CB3"/>
    <w:rsid w:val="003100C1"/>
    <w:rsid w:val="003148CA"/>
    <w:rsid w:val="00316E5A"/>
    <w:rsid w:val="0032223A"/>
    <w:rsid w:val="003265E0"/>
    <w:rsid w:val="00331FF3"/>
    <w:rsid w:val="0034424D"/>
    <w:rsid w:val="003474A6"/>
    <w:rsid w:val="003477E8"/>
    <w:rsid w:val="003519AA"/>
    <w:rsid w:val="00354F9C"/>
    <w:rsid w:val="00356EAD"/>
    <w:rsid w:val="003654DF"/>
    <w:rsid w:val="00366F8A"/>
    <w:rsid w:val="00370B1F"/>
    <w:rsid w:val="0037640B"/>
    <w:rsid w:val="00377D4C"/>
    <w:rsid w:val="00392E25"/>
    <w:rsid w:val="003A0131"/>
    <w:rsid w:val="003A0E66"/>
    <w:rsid w:val="003A16D9"/>
    <w:rsid w:val="003A67C9"/>
    <w:rsid w:val="003B018A"/>
    <w:rsid w:val="003B24A7"/>
    <w:rsid w:val="003B7AC7"/>
    <w:rsid w:val="003C470A"/>
    <w:rsid w:val="003C4D9B"/>
    <w:rsid w:val="003D07E0"/>
    <w:rsid w:val="003D373E"/>
    <w:rsid w:val="003D73F8"/>
    <w:rsid w:val="003D7D30"/>
    <w:rsid w:val="003E135C"/>
    <w:rsid w:val="0040372B"/>
    <w:rsid w:val="0040499F"/>
    <w:rsid w:val="004105CE"/>
    <w:rsid w:val="0041079E"/>
    <w:rsid w:val="0041631D"/>
    <w:rsid w:val="00422007"/>
    <w:rsid w:val="004272F3"/>
    <w:rsid w:val="004314CF"/>
    <w:rsid w:val="00434387"/>
    <w:rsid w:val="00442AED"/>
    <w:rsid w:val="004442C2"/>
    <w:rsid w:val="00444376"/>
    <w:rsid w:val="00453783"/>
    <w:rsid w:val="0046318A"/>
    <w:rsid w:val="00472694"/>
    <w:rsid w:val="00472D78"/>
    <w:rsid w:val="00474900"/>
    <w:rsid w:val="00481B4B"/>
    <w:rsid w:val="004820BE"/>
    <w:rsid w:val="00492D5D"/>
    <w:rsid w:val="00494C1F"/>
    <w:rsid w:val="004A0265"/>
    <w:rsid w:val="004A6234"/>
    <w:rsid w:val="004D4FB5"/>
    <w:rsid w:val="004D619E"/>
    <w:rsid w:val="004E39F8"/>
    <w:rsid w:val="004E5D2D"/>
    <w:rsid w:val="004F103B"/>
    <w:rsid w:val="004F4827"/>
    <w:rsid w:val="00500A0E"/>
    <w:rsid w:val="005109F6"/>
    <w:rsid w:val="00514E36"/>
    <w:rsid w:val="00521ED9"/>
    <w:rsid w:val="00522381"/>
    <w:rsid w:val="00524AD6"/>
    <w:rsid w:val="00532DA1"/>
    <w:rsid w:val="005340E0"/>
    <w:rsid w:val="00545D2E"/>
    <w:rsid w:val="00547DD9"/>
    <w:rsid w:val="005508C9"/>
    <w:rsid w:val="0055490C"/>
    <w:rsid w:val="005648FB"/>
    <w:rsid w:val="005737C0"/>
    <w:rsid w:val="00584423"/>
    <w:rsid w:val="00591862"/>
    <w:rsid w:val="00596CB4"/>
    <w:rsid w:val="00597881"/>
    <w:rsid w:val="005A41F0"/>
    <w:rsid w:val="005A5998"/>
    <w:rsid w:val="005A648D"/>
    <w:rsid w:val="005B0FC3"/>
    <w:rsid w:val="005B10F9"/>
    <w:rsid w:val="005B1D30"/>
    <w:rsid w:val="005B36B3"/>
    <w:rsid w:val="005B6F49"/>
    <w:rsid w:val="005B7576"/>
    <w:rsid w:val="005C55DC"/>
    <w:rsid w:val="005D0CC1"/>
    <w:rsid w:val="005D16E1"/>
    <w:rsid w:val="005D654B"/>
    <w:rsid w:val="005E096A"/>
    <w:rsid w:val="005E4237"/>
    <w:rsid w:val="005F296E"/>
    <w:rsid w:val="005F3E92"/>
    <w:rsid w:val="0060186C"/>
    <w:rsid w:val="00602203"/>
    <w:rsid w:val="00602820"/>
    <w:rsid w:val="00603DA9"/>
    <w:rsid w:val="00605082"/>
    <w:rsid w:val="00607DE9"/>
    <w:rsid w:val="00610463"/>
    <w:rsid w:val="0061245D"/>
    <w:rsid w:val="00615203"/>
    <w:rsid w:val="0062041D"/>
    <w:rsid w:val="00623B1F"/>
    <w:rsid w:val="0063352F"/>
    <w:rsid w:val="00633C05"/>
    <w:rsid w:val="00641AE6"/>
    <w:rsid w:val="00647701"/>
    <w:rsid w:val="00650D54"/>
    <w:rsid w:val="006534D7"/>
    <w:rsid w:val="00661BA3"/>
    <w:rsid w:val="0066240E"/>
    <w:rsid w:val="00663A4B"/>
    <w:rsid w:val="00665BE7"/>
    <w:rsid w:val="00666252"/>
    <w:rsid w:val="00670299"/>
    <w:rsid w:val="006733FB"/>
    <w:rsid w:val="00675ACA"/>
    <w:rsid w:val="00676FAF"/>
    <w:rsid w:val="00680304"/>
    <w:rsid w:val="0068191E"/>
    <w:rsid w:val="00681C7B"/>
    <w:rsid w:val="00683369"/>
    <w:rsid w:val="00685CFB"/>
    <w:rsid w:val="00686CAB"/>
    <w:rsid w:val="00692386"/>
    <w:rsid w:val="0069691C"/>
    <w:rsid w:val="006A7C75"/>
    <w:rsid w:val="006B729D"/>
    <w:rsid w:val="006C436F"/>
    <w:rsid w:val="006C50A0"/>
    <w:rsid w:val="006D23E7"/>
    <w:rsid w:val="006D314B"/>
    <w:rsid w:val="006E24AA"/>
    <w:rsid w:val="006E2DD5"/>
    <w:rsid w:val="006E4497"/>
    <w:rsid w:val="006E75C9"/>
    <w:rsid w:val="006F45F0"/>
    <w:rsid w:val="006F647B"/>
    <w:rsid w:val="00700CAE"/>
    <w:rsid w:val="00701192"/>
    <w:rsid w:val="00702F26"/>
    <w:rsid w:val="007057DA"/>
    <w:rsid w:val="00706E30"/>
    <w:rsid w:val="007074F8"/>
    <w:rsid w:val="007137E1"/>
    <w:rsid w:val="00716272"/>
    <w:rsid w:val="00721027"/>
    <w:rsid w:val="00723542"/>
    <w:rsid w:val="00724C6A"/>
    <w:rsid w:val="007361B8"/>
    <w:rsid w:val="007510E0"/>
    <w:rsid w:val="00752001"/>
    <w:rsid w:val="0075483F"/>
    <w:rsid w:val="00762058"/>
    <w:rsid w:val="00763589"/>
    <w:rsid w:val="0076749D"/>
    <w:rsid w:val="00767D71"/>
    <w:rsid w:val="00772090"/>
    <w:rsid w:val="00773C84"/>
    <w:rsid w:val="00782142"/>
    <w:rsid w:val="007836D3"/>
    <w:rsid w:val="00783C3B"/>
    <w:rsid w:val="00791237"/>
    <w:rsid w:val="007949FF"/>
    <w:rsid w:val="007A2C67"/>
    <w:rsid w:val="007A6CD8"/>
    <w:rsid w:val="007B3AFA"/>
    <w:rsid w:val="007B6759"/>
    <w:rsid w:val="007C35BB"/>
    <w:rsid w:val="007C5B4D"/>
    <w:rsid w:val="007D3890"/>
    <w:rsid w:val="007D4D85"/>
    <w:rsid w:val="007D67C1"/>
    <w:rsid w:val="007E279C"/>
    <w:rsid w:val="007E2BE3"/>
    <w:rsid w:val="007E3533"/>
    <w:rsid w:val="007E7245"/>
    <w:rsid w:val="007E76EE"/>
    <w:rsid w:val="007E7869"/>
    <w:rsid w:val="007F0C56"/>
    <w:rsid w:val="007F1FAD"/>
    <w:rsid w:val="007F4D0D"/>
    <w:rsid w:val="0080174D"/>
    <w:rsid w:val="00805C80"/>
    <w:rsid w:val="008062F0"/>
    <w:rsid w:val="00806C7C"/>
    <w:rsid w:val="00810628"/>
    <w:rsid w:val="00811044"/>
    <w:rsid w:val="00812C59"/>
    <w:rsid w:val="00815224"/>
    <w:rsid w:val="0081798B"/>
    <w:rsid w:val="00821477"/>
    <w:rsid w:val="00831B32"/>
    <w:rsid w:val="00833714"/>
    <w:rsid w:val="00837034"/>
    <w:rsid w:val="008410BF"/>
    <w:rsid w:val="00842A76"/>
    <w:rsid w:val="00846BA7"/>
    <w:rsid w:val="00850796"/>
    <w:rsid w:val="008549D5"/>
    <w:rsid w:val="00856A81"/>
    <w:rsid w:val="00857C2C"/>
    <w:rsid w:val="00860786"/>
    <w:rsid w:val="008678F7"/>
    <w:rsid w:val="00867F07"/>
    <w:rsid w:val="0088178D"/>
    <w:rsid w:val="00893F1C"/>
    <w:rsid w:val="008A31E3"/>
    <w:rsid w:val="008A3A31"/>
    <w:rsid w:val="008A7789"/>
    <w:rsid w:val="008B0C69"/>
    <w:rsid w:val="008B21FC"/>
    <w:rsid w:val="008B2B05"/>
    <w:rsid w:val="008C0030"/>
    <w:rsid w:val="008C664F"/>
    <w:rsid w:val="008C7B2D"/>
    <w:rsid w:val="008D309B"/>
    <w:rsid w:val="008D7F92"/>
    <w:rsid w:val="008E0310"/>
    <w:rsid w:val="008E0A5F"/>
    <w:rsid w:val="008F23AD"/>
    <w:rsid w:val="008F295B"/>
    <w:rsid w:val="00901A94"/>
    <w:rsid w:val="0091042B"/>
    <w:rsid w:val="00911366"/>
    <w:rsid w:val="00921653"/>
    <w:rsid w:val="0092321F"/>
    <w:rsid w:val="00933421"/>
    <w:rsid w:val="009427A7"/>
    <w:rsid w:val="00943E22"/>
    <w:rsid w:val="00944810"/>
    <w:rsid w:val="00945221"/>
    <w:rsid w:val="00953BD7"/>
    <w:rsid w:val="00955BE9"/>
    <w:rsid w:val="0096544E"/>
    <w:rsid w:val="009805DE"/>
    <w:rsid w:val="00980A49"/>
    <w:rsid w:val="009817A0"/>
    <w:rsid w:val="00983658"/>
    <w:rsid w:val="00984F39"/>
    <w:rsid w:val="00997C75"/>
    <w:rsid w:val="009A15ED"/>
    <w:rsid w:val="009A41D4"/>
    <w:rsid w:val="009B17CB"/>
    <w:rsid w:val="009B2995"/>
    <w:rsid w:val="009B43E9"/>
    <w:rsid w:val="009B5943"/>
    <w:rsid w:val="009B707B"/>
    <w:rsid w:val="009B7F3B"/>
    <w:rsid w:val="009C5107"/>
    <w:rsid w:val="009D51BC"/>
    <w:rsid w:val="009D7758"/>
    <w:rsid w:val="009E4279"/>
    <w:rsid w:val="009E5D0D"/>
    <w:rsid w:val="009E5F34"/>
    <w:rsid w:val="009E6A19"/>
    <w:rsid w:val="009E7CEB"/>
    <w:rsid w:val="009F1534"/>
    <w:rsid w:val="009F1936"/>
    <w:rsid w:val="00A0033D"/>
    <w:rsid w:val="00A01556"/>
    <w:rsid w:val="00A020B4"/>
    <w:rsid w:val="00A1079C"/>
    <w:rsid w:val="00A10961"/>
    <w:rsid w:val="00A1542B"/>
    <w:rsid w:val="00A15912"/>
    <w:rsid w:val="00A206A2"/>
    <w:rsid w:val="00A24331"/>
    <w:rsid w:val="00A2466D"/>
    <w:rsid w:val="00A26E62"/>
    <w:rsid w:val="00A31CBC"/>
    <w:rsid w:val="00A3332F"/>
    <w:rsid w:val="00A35526"/>
    <w:rsid w:val="00A3765A"/>
    <w:rsid w:val="00A4373A"/>
    <w:rsid w:val="00A56D49"/>
    <w:rsid w:val="00A62C71"/>
    <w:rsid w:val="00A6506E"/>
    <w:rsid w:val="00A74BE3"/>
    <w:rsid w:val="00A81261"/>
    <w:rsid w:val="00A82B26"/>
    <w:rsid w:val="00A85E9A"/>
    <w:rsid w:val="00A90AED"/>
    <w:rsid w:val="00A964A7"/>
    <w:rsid w:val="00A96743"/>
    <w:rsid w:val="00AA1927"/>
    <w:rsid w:val="00AA7836"/>
    <w:rsid w:val="00AB1118"/>
    <w:rsid w:val="00AB6F91"/>
    <w:rsid w:val="00AD0217"/>
    <w:rsid w:val="00AD392D"/>
    <w:rsid w:val="00AD4828"/>
    <w:rsid w:val="00AE35B7"/>
    <w:rsid w:val="00AF1ABF"/>
    <w:rsid w:val="00B00EEE"/>
    <w:rsid w:val="00B04C67"/>
    <w:rsid w:val="00B04F64"/>
    <w:rsid w:val="00B10BAB"/>
    <w:rsid w:val="00B23E8F"/>
    <w:rsid w:val="00B31CF7"/>
    <w:rsid w:val="00B32080"/>
    <w:rsid w:val="00B32607"/>
    <w:rsid w:val="00B4543C"/>
    <w:rsid w:val="00B46374"/>
    <w:rsid w:val="00B475DC"/>
    <w:rsid w:val="00B53154"/>
    <w:rsid w:val="00B53B9C"/>
    <w:rsid w:val="00B6211A"/>
    <w:rsid w:val="00B64DC4"/>
    <w:rsid w:val="00B73828"/>
    <w:rsid w:val="00B75EFE"/>
    <w:rsid w:val="00B7715A"/>
    <w:rsid w:val="00B971FD"/>
    <w:rsid w:val="00BA074B"/>
    <w:rsid w:val="00BA1C0E"/>
    <w:rsid w:val="00BA68A8"/>
    <w:rsid w:val="00BB707A"/>
    <w:rsid w:val="00BC024B"/>
    <w:rsid w:val="00BC0F64"/>
    <w:rsid w:val="00BC3D7B"/>
    <w:rsid w:val="00BC51EF"/>
    <w:rsid w:val="00BC71CB"/>
    <w:rsid w:val="00BD28BE"/>
    <w:rsid w:val="00BD5876"/>
    <w:rsid w:val="00BE1F6F"/>
    <w:rsid w:val="00BF0D7A"/>
    <w:rsid w:val="00BF7808"/>
    <w:rsid w:val="00C015DA"/>
    <w:rsid w:val="00C03C50"/>
    <w:rsid w:val="00C0671A"/>
    <w:rsid w:val="00C14CBB"/>
    <w:rsid w:val="00C157DE"/>
    <w:rsid w:val="00C16666"/>
    <w:rsid w:val="00C25D31"/>
    <w:rsid w:val="00C27EC0"/>
    <w:rsid w:val="00C329B0"/>
    <w:rsid w:val="00C46282"/>
    <w:rsid w:val="00C46BA2"/>
    <w:rsid w:val="00C514B7"/>
    <w:rsid w:val="00C53028"/>
    <w:rsid w:val="00C6433E"/>
    <w:rsid w:val="00C654AC"/>
    <w:rsid w:val="00C67250"/>
    <w:rsid w:val="00C737BF"/>
    <w:rsid w:val="00C77795"/>
    <w:rsid w:val="00C82351"/>
    <w:rsid w:val="00C83E94"/>
    <w:rsid w:val="00C84205"/>
    <w:rsid w:val="00C8477D"/>
    <w:rsid w:val="00C84893"/>
    <w:rsid w:val="00C86985"/>
    <w:rsid w:val="00C872E2"/>
    <w:rsid w:val="00C87430"/>
    <w:rsid w:val="00C87596"/>
    <w:rsid w:val="00C92599"/>
    <w:rsid w:val="00C94736"/>
    <w:rsid w:val="00CA43BC"/>
    <w:rsid w:val="00CA5DAC"/>
    <w:rsid w:val="00CC0373"/>
    <w:rsid w:val="00CE4F68"/>
    <w:rsid w:val="00CE53CF"/>
    <w:rsid w:val="00CE56A3"/>
    <w:rsid w:val="00CF2B71"/>
    <w:rsid w:val="00CF6119"/>
    <w:rsid w:val="00CF7C0E"/>
    <w:rsid w:val="00D01F82"/>
    <w:rsid w:val="00D17A27"/>
    <w:rsid w:val="00D22CBD"/>
    <w:rsid w:val="00D25590"/>
    <w:rsid w:val="00D378D4"/>
    <w:rsid w:val="00D43CE9"/>
    <w:rsid w:val="00D817A9"/>
    <w:rsid w:val="00D83633"/>
    <w:rsid w:val="00D85579"/>
    <w:rsid w:val="00D91181"/>
    <w:rsid w:val="00DA27CB"/>
    <w:rsid w:val="00DB24D1"/>
    <w:rsid w:val="00DC0854"/>
    <w:rsid w:val="00DC11C2"/>
    <w:rsid w:val="00DC21BF"/>
    <w:rsid w:val="00DC49BE"/>
    <w:rsid w:val="00DC5EC8"/>
    <w:rsid w:val="00DC7066"/>
    <w:rsid w:val="00DD23DB"/>
    <w:rsid w:val="00DE0CCA"/>
    <w:rsid w:val="00DE2472"/>
    <w:rsid w:val="00DE2583"/>
    <w:rsid w:val="00DE2736"/>
    <w:rsid w:val="00DE2FDE"/>
    <w:rsid w:val="00DE5EB2"/>
    <w:rsid w:val="00DF0083"/>
    <w:rsid w:val="00DF4ACA"/>
    <w:rsid w:val="00DF64E4"/>
    <w:rsid w:val="00E01C03"/>
    <w:rsid w:val="00E06FB1"/>
    <w:rsid w:val="00E07736"/>
    <w:rsid w:val="00E10773"/>
    <w:rsid w:val="00E10F50"/>
    <w:rsid w:val="00E129B5"/>
    <w:rsid w:val="00E16C37"/>
    <w:rsid w:val="00E1731E"/>
    <w:rsid w:val="00E30F46"/>
    <w:rsid w:val="00E3446B"/>
    <w:rsid w:val="00E34FF9"/>
    <w:rsid w:val="00E4055B"/>
    <w:rsid w:val="00E40875"/>
    <w:rsid w:val="00E41218"/>
    <w:rsid w:val="00E41F22"/>
    <w:rsid w:val="00E43204"/>
    <w:rsid w:val="00E449D7"/>
    <w:rsid w:val="00E56A16"/>
    <w:rsid w:val="00E6088A"/>
    <w:rsid w:val="00E63BA5"/>
    <w:rsid w:val="00E65412"/>
    <w:rsid w:val="00E70CBC"/>
    <w:rsid w:val="00E763B9"/>
    <w:rsid w:val="00E76C76"/>
    <w:rsid w:val="00E80D22"/>
    <w:rsid w:val="00E845F1"/>
    <w:rsid w:val="00EA3C5E"/>
    <w:rsid w:val="00EB0D3C"/>
    <w:rsid w:val="00EB1622"/>
    <w:rsid w:val="00EB3E45"/>
    <w:rsid w:val="00EB4DAA"/>
    <w:rsid w:val="00EC0D75"/>
    <w:rsid w:val="00ED0AEB"/>
    <w:rsid w:val="00ED611F"/>
    <w:rsid w:val="00EE09D3"/>
    <w:rsid w:val="00EF0088"/>
    <w:rsid w:val="00EF1183"/>
    <w:rsid w:val="00EF35A7"/>
    <w:rsid w:val="00F01F8E"/>
    <w:rsid w:val="00F114F9"/>
    <w:rsid w:val="00F15C22"/>
    <w:rsid w:val="00F16BD3"/>
    <w:rsid w:val="00F20B03"/>
    <w:rsid w:val="00F23998"/>
    <w:rsid w:val="00F305B8"/>
    <w:rsid w:val="00F3137F"/>
    <w:rsid w:val="00F3192A"/>
    <w:rsid w:val="00F329D8"/>
    <w:rsid w:val="00F34BAF"/>
    <w:rsid w:val="00F427D6"/>
    <w:rsid w:val="00F42B93"/>
    <w:rsid w:val="00F46B87"/>
    <w:rsid w:val="00F516C2"/>
    <w:rsid w:val="00F5417A"/>
    <w:rsid w:val="00F72EB9"/>
    <w:rsid w:val="00F739B5"/>
    <w:rsid w:val="00F8107B"/>
    <w:rsid w:val="00F83F97"/>
    <w:rsid w:val="00F94357"/>
    <w:rsid w:val="00F945FF"/>
    <w:rsid w:val="00F94833"/>
    <w:rsid w:val="00FA45E3"/>
    <w:rsid w:val="00FA4C68"/>
    <w:rsid w:val="00FB09D2"/>
    <w:rsid w:val="00FB3349"/>
    <w:rsid w:val="00FB351D"/>
    <w:rsid w:val="00FB4CE1"/>
    <w:rsid w:val="00FC257A"/>
    <w:rsid w:val="00FD0B3E"/>
    <w:rsid w:val="00FF1101"/>
    <w:rsid w:val="00FF34EA"/>
    <w:rsid w:val="00FF415C"/>
    <w:rsid w:val="00FF57F0"/>
    <w:rsid w:val="00FF6BEA"/>
    <w:rsid w:val="00FF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D22516C"/>
  <w15:chartTrackingRefBased/>
  <w15:docId w15:val="{40664C49-A28C-4BFF-A0CB-90C55696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783D"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line="360" w:lineRule="auto"/>
      <w:ind w:left="1148" w:firstLine="0"/>
      <w:jc w:val="both"/>
      <w:outlineLvl w:val="3"/>
    </w:pPr>
    <w:rPr>
      <w:rFonts w:ascii="Arial Narrow" w:hAnsi="Arial Narrow" w:cs="Arial"/>
      <w:b/>
      <w:bCs/>
      <w:spacing w:val="20"/>
    </w:rPr>
  </w:style>
  <w:style w:type="paragraph" w:styleId="Ttulo5">
    <w:name w:val="heading 5"/>
    <w:basedOn w:val="Normal"/>
    <w:next w:val="Normal"/>
    <w:link w:val="Ttulo5Car"/>
    <w:qFormat/>
    <w:rsid w:val="00056F13"/>
    <w:pPr>
      <w:widowControl w:val="0"/>
      <w:suppressAutoHyphens w:val="0"/>
      <w:spacing w:before="240" w:after="60" w:line="240" w:lineRule="atLeast"/>
      <w:jc w:val="both"/>
      <w:outlineLvl w:val="4"/>
    </w:pPr>
    <w:rPr>
      <w:rFonts w:ascii="Arial" w:hAnsi="Arial"/>
      <w:sz w:val="22"/>
      <w:szCs w:val="20"/>
      <w:lang w:val="en-US" w:eastAsia="en-US"/>
    </w:rPr>
  </w:style>
  <w:style w:type="paragraph" w:styleId="Ttulo6">
    <w:name w:val="heading 6"/>
    <w:basedOn w:val="Normal"/>
    <w:next w:val="Normal"/>
    <w:link w:val="Ttulo6Car"/>
    <w:qFormat/>
    <w:rsid w:val="00056F13"/>
    <w:pPr>
      <w:widowControl w:val="0"/>
      <w:suppressAutoHyphens w:val="0"/>
      <w:spacing w:before="240" w:after="60" w:line="240" w:lineRule="atLeast"/>
      <w:jc w:val="both"/>
      <w:outlineLvl w:val="5"/>
    </w:pPr>
    <w:rPr>
      <w:rFonts w:ascii="Arial" w:hAnsi="Arial"/>
      <w:i/>
      <w:sz w:val="22"/>
      <w:szCs w:val="20"/>
      <w:lang w:val="en-US" w:eastAsia="en-US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paragraph" w:styleId="Ttulo8">
    <w:name w:val="heading 8"/>
    <w:basedOn w:val="Normal"/>
    <w:next w:val="Normal"/>
    <w:link w:val="Ttulo8Car"/>
    <w:qFormat/>
    <w:rsid w:val="00056F13"/>
    <w:pPr>
      <w:widowControl w:val="0"/>
      <w:suppressAutoHyphens w:val="0"/>
      <w:spacing w:before="240" w:after="60" w:line="240" w:lineRule="atLeast"/>
      <w:jc w:val="both"/>
      <w:outlineLvl w:val="7"/>
    </w:pPr>
    <w:rPr>
      <w:rFonts w:ascii="Arial" w:hAnsi="Arial"/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Book Antiqua" w:hAnsi="Book Antiqua" w:cs="Book Antiqua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8"/>
    </w:rPr>
  </w:style>
  <w:style w:type="character" w:customStyle="1" w:styleId="WW8Num1z1">
    <w:name w:val="WW8Num1z1"/>
    <w:rPr>
      <w:rFonts w:ascii="Book Antiqua" w:hAnsi="Book Antiqua" w:cs="Book Antiqua" w:hint="default"/>
      <w:b/>
      <w:i w:val="0"/>
      <w:sz w:val="24"/>
    </w:rPr>
  </w:style>
  <w:style w:type="character" w:customStyle="1" w:styleId="WW8Num1z2">
    <w:name w:val="WW8Num1z2"/>
  </w:style>
  <w:style w:type="character" w:customStyle="1" w:styleId="WW8Num1z3">
    <w:name w:val="WW8Num1z3"/>
    <w:rPr>
      <w:rFonts w:hint="default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  <w:color w:val="auto"/>
    </w:rPr>
  </w:style>
  <w:style w:type="character" w:customStyle="1" w:styleId="WW8Num2z1">
    <w:name w:val="WW8Num2z1"/>
    <w:rPr>
      <w:rFonts w:ascii="Courier New" w:hAnsi="Courier New" w:cs="Courier New" w:hint="default"/>
      <w:lang w:val="es-ES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cs="Book Antiqua" w:hint="default"/>
    </w:rPr>
  </w:style>
  <w:style w:type="character" w:customStyle="1" w:styleId="WW8Num5z0">
    <w:name w:val="WW8Num5z0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  <w:lang w:val="en-GB"/>
    </w:rPr>
  </w:style>
  <w:style w:type="character" w:customStyle="1" w:styleId="WW8Num7z0">
    <w:name w:val="WW8Num7z0"/>
    <w:rPr>
      <w:rFonts w:cs="Book Antiqua" w:hint="default"/>
      <w:b/>
      <w:i w:val="0"/>
      <w:color w:val="auto"/>
    </w:rPr>
  </w:style>
  <w:style w:type="character" w:customStyle="1" w:styleId="WW8Num8z0">
    <w:name w:val="WW8Num8z0"/>
    <w:rPr>
      <w:rFonts w:ascii="Arial" w:hAnsi="Arial" w:cs="Arial" w:hint="default"/>
      <w:b/>
      <w:i w:val="0"/>
      <w:sz w:val="28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  <w:rPr>
      <w:rFonts w:ascii="Book Antiqua" w:hAnsi="Book Antiqua" w:cs="Book Antiqua" w:hint="default"/>
      <w:b/>
      <w:i w:val="0"/>
      <w:sz w:val="24"/>
    </w:rPr>
  </w:style>
  <w:style w:type="character" w:customStyle="1" w:styleId="WW8Num8z3">
    <w:name w:val="WW8Num8z3"/>
    <w:rPr>
      <w:rFonts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Symbol" w:hAnsi="Symbol" w:cs="Symbol" w:hint="default"/>
    </w:rPr>
  </w:style>
  <w:style w:type="character" w:customStyle="1" w:styleId="WW8Num9z4">
    <w:name w:val="WW8Num9z4"/>
    <w:rPr>
      <w:rFonts w:ascii="Courier New" w:hAnsi="Courier New" w:cs="Courier New" w:hint="default"/>
    </w:rPr>
  </w:style>
  <w:style w:type="character" w:customStyle="1" w:styleId="WW8Num10z0">
    <w:name w:val="WW8Num10z0"/>
    <w:rPr>
      <w:rFonts w:hint="default"/>
      <w:b/>
      <w:i w:val="0"/>
      <w:color w:val="auto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  <w:color w:val="auto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Book Antiqua" w:hAnsi="Book Antiqua" w:cs="Book Antiqua" w:hint="default"/>
      <w:b/>
      <w:i w:val="0"/>
      <w:sz w:val="24"/>
    </w:rPr>
  </w:style>
  <w:style w:type="character" w:customStyle="1" w:styleId="WW8Num14z0">
    <w:name w:val="WW8Num14z0"/>
    <w:rPr>
      <w:rFonts w:ascii="Wingdings" w:hAnsi="Wingdings" w:cs="Wingdings" w:hint="default"/>
      <w:color w:val="auto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hint="default"/>
      <w:b/>
      <w:i w:val="0"/>
      <w:color w:val="auto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 w:hint="default"/>
      <w:color w:val="auto"/>
    </w:rPr>
  </w:style>
  <w:style w:type="character" w:customStyle="1" w:styleId="WW8Num16z1">
    <w:name w:val="WW8Num16z1"/>
    <w:rPr>
      <w:rFonts w:ascii="Wingdings" w:hAnsi="Wingdings" w:cs="Wingdings" w:hint="default"/>
    </w:rPr>
  </w:style>
  <w:style w:type="character" w:customStyle="1" w:styleId="WW8Num16z4">
    <w:name w:val="WW8Num16z4"/>
    <w:rPr>
      <w:rFonts w:ascii="Courier New" w:hAnsi="Courier New" w:cs="Courier New" w:hint="default"/>
    </w:rPr>
  </w:style>
  <w:style w:type="character" w:customStyle="1" w:styleId="WW8Num16z6">
    <w:name w:val="WW8Num16z6"/>
    <w:rPr>
      <w:rFonts w:ascii="Symbol" w:hAnsi="Symbol" w:cs="Symbol" w:hint="default"/>
    </w:rPr>
  </w:style>
  <w:style w:type="character" w:customStyle="1" w:styleId="WW8Num17z0">
    <w:name w:val="WW8Num17z0"/>
    <w:rPr>
      <w:rFonts w:hint="default"/>
      <w:b/>
      <w:i w:val="0"/>
      <w:color w:val="auto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Book Antiqua" w:hAnsi="Book Antiqua" w:cs="Book Antiqua" w:hint="default"/>
      <w:b/>
      <w:i w:val="0"/>
      <w:color w:val="auto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CarCar1">
    <w:name w:val="Car Car1"/>
    <w:rPr>
      <w:sz w:val="24"/>
      <w:szCs w:val="24"/>
      <w:lang w:val="es-ES"/>
    </w:rPr>
  </w:style>
  <w:style w:type="character" w:customStyle="1" w:styleId="CarCar">
    <w:name w:val="Car Car"/>
    <w:rPr>
      <w:sz w:val="24"/>
      <w:szCs w:val="24"/>
      <w:lang w:val="es-ES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jc w:val="both"/>
    </w:pPr>
    <w:rPr>
      <w:rFonts w:ascii="Arial" w:hAnsi="Arial" w:cs="Arial"/>
      <w:lang w:val="es-AR"/>
    </w:r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dice1">
    <w:name w:val="index 1"/>
    <w:basedOn w:val="Normal"/>
    <w:next w:val="Normal"/>
    <w:pPr>
      <w:ind w:left="240" w:hanging="240"/>
    </w:pPr>
  </w:style>
  <w:style w:type="paragraph" w:styleId="Ttulodendice">
    <w:name w:val="index heading"/>
    <w:basedOn w:val="Normal"/>
    <w:next w:val="ndice1"/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Textoindependiente31">
    <w:name w:val="Texto independiente 31"/>
    <w:basedOn w:val="Normal"/>
    <w:rPr>
      <w:rFonts w:ascii="Arial" w:hAnsi="Arial" w:cs="Arial"/>
      <w:i/>
      <w:iCs/>
      <w:color w:val="0000FF"/>
    </w:rPr>
  </w:style>
  <w:style w:type="paragraph" w:customStyle="1" w:styleId="TableText">
    <w:name w:val="Table Text"/>
    <w:basedOn w:val="Normal"/>
    <w:pPr>
      <w:overflowPunct w:val="0"/>
      <w:autoSpaceDE w:val="0"/>
      <w:spacing w:after="120"/>
      <w:textAlignment w:val="baseline"/>
    </w:pPr>
    <w:rPr>
      <w:rFonts w:ascii="Arial" w:hAnsi="Arial" w:cs="Arial"/>
      <w:sz w:val="20"/>
      <w:szCs w:val="20"/>
      <w:lang w:val="en-US"/>
    </w:rPr>
  </w:style>
  <w:style w:type="paragraph" w:customStyle="1" w:styleId="Sangra3detindependiente1">
    <w:name w:val="Sangría 3 de t. independiente1"/>
    <w:basedOn w:val="Normal"/>
    <w:pPr>
      <w:spacing w:line="360" w:lineRule="auto"/>
      <w:ind w:left="426"/>
      <w:jc w:val="both"/>
    </w:pPr>
    <w:rPr>
      <w:rFonts w:ascii="Arial" w:hAnsi="Arial" w:cs="Arial"/>
      <w:sz w:val="22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pPr>
      <w:ind w:left="3240" w:hanging="900"/>
      <w:jc w:val="both"/>
    </w:pPr>
    <w:rPr>
      <w:rFonts w:ascii="Book Antiqua" w:hAnsi="Book Antiqua" w:cs="Book Antiqua"/>
      <w:i/>
      <w:color w:val="0000FF"/>
    </w:rPr>
  </w:style>
  <w:style w:type="paragraph" w:customStyle="1" w:styleId="Sangra2detindependiente1">
    <w:name w:val="Sangría 2 de t. independiente1"/>
    <w:basedOn w:val="Normal"/>
    <w:pPr>
      <w:ind w:left="2835"/>
      <w:jc w:val="both"/>
    </w:pPr>
    <w:rPr>
      <w:rFonts w:ascii="Book Antiqua" w:hAnsi="Book Antiqua" w:cs="Book Antiqua"/>
      <w:i/>
      <w:color w:val="0000FF"/>
    </w:rPr>
  </w:style>
  <w:style w:type="paragraph" w:styleId="TDC4">
    <w:name w:val="toc 4"/>
    <w:basedOn w:val="ndice"/>
    <w:pPr>
      <w:suppressLineNumbers w:val="0"/>
      <w:ind w:left="720"/>
    </w:pPr>
    <w:rPr>
      <w:rFonts w:ascii="Calibri" w:hAnsi="Calibri" w:cs="Times New Roman"/>
      <w:sz w:val="18"/>
      <w:szCs w:val="18"/>
    </w:rPr>
  </w:style>
  <w:style w:type="paragraph" w:styleId="TDC5">
    <w:name w:val="toc 5"/>
    <w:basedOn w:val="ndice"/>
    <w:pPr>
      <w:suppressLineNumbers w:val="0"/>
      <w:ind w:left="960"/>
    </w:pPr>
    <w:rPr>
      <w:rFonts w:ascii="Calibri" w:hAnsi="Calibri" w:cs="Times New Roman"/>
      <w:sz w:val="18"/>
      <w:szCs w:val="18"/>
    </w:rPr>
  </w:style>
  <w:style w:type="paragraph" w:styleId="TDC6">
    <w:name w:val="toc 6"/>
    <w:basedOn w:val="ndice"/>
    <w:pPr>
      <w:suppressLineNumbers w:val="0"/>
      <w:ind w:left="1200"/>
    </w:pPr>
    <w:rPr>
      <w:rFonts w:ascii="Calibri" w:hAnsi="Calibri" w:cs="Times New Roman"/>
      <w:sz w:val="18"/>
      <w:szCs w:val="18"/>
    </w:rPr>
  </w:style>
  <w:style w:type="paragraph" w:styleId="TDC7">
    <w:name w:val="toc 7"/>
    <w:basedOn w:val="ndice"/>
    <w:pPr>
      <w:suppressLineNumbers w:val="0"/>
      <w:ind w:left="1440"/>
    </w:pPr>
    <w:rPr>
      <w:rFonts w:ascii="Calibri" w:hAnsi="Calibri" w:cs="Times New Roman"/>
      <w:sz w:val="18"/>
      <w:szCs w:val="18"/>
    </w:rPr>
  </w:style>
  <w:style w:type="paragraph" w:styleId="TDC8">
    <w:name w:val="toc 8"/>
    <w:basedOn w:val="ndice"/>
    <w:pPr>
      <w:suppressLineNumbers w:val="0"/>
      <w:ind w:left="1680"/>
    </w:pPr>
    <w:rPr>
      <w:rFonts w:ascii="Calibri" w:hAnsi="Calibri" w:cs="Times New Roman"/>
      <w:sz w:val="18"/>
      <w:szCs w:val="18"/>
    </w:rPr>
  </w:style>
  <w:style w:type="paragraph" w:styleId="TDC9">
    <w:name w:val="toc 9"/>
    <w:basedOn w:val="ndice"/>
    <w:pPr>
      <w:suppressLineNumbers w:val="0"/>
      <w:ind w:left="1920"/>
    </w:pPr>
    <w:rPr>
      <w:rFonts w:ascii="Calibri" w:hAnsi="Calibri" w:cs="Times New Roman"/>
      <w:sz w:val="18"/>
      <w:szCs w:val="18"/>
    </w:rPr>
  </w:style>
  <w:style w:type="paragraph" w:customStyle="1" w:styleId="ndicel10">
    <w:name w:val="Índicel 10"/>
    <w:basedOn w:val="ndice"/>
    <w:pPr>
      <w:tabs>
        <w:tab w:val="right" w:leader="dot" w:pos="7425"/>
      </w:tabs>
      <w:ind w:left="2547"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57F0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FF57F0"/>
    <w:rPr>
      <w:rFonts w:ascii="Tahoma" w:hAnsi="Tahoma" w:cs="Tahoma"/>
      <w:sz w:val="16"/>
      <w:szCs w:val="16"/>
      <w:lang w:eastAsia="ar-S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805D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9805DE"/>
    <w:rPr>
      <w:sz w:val="16"/>
      <w:szCs w:val="16"/>
      <w:lang w:eastAsia="ar-SA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7F1FAD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table" w:styleId="Tablaconcuadrcula">
    <w:name w:val="Table Grid"/>
    <w:basedOn w:val="Tablanormal"/>
    <w:rsid w:val="00F9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14B7"/>
    <w:pPr>
      <w:suppressAutoHyphens w:val="0"/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C514B7"/>
    <w:pPr>
      <w:suppressAutoHyphens w:val="0"/>
      <w:ind w:left="720"/>
      <w:contextualSpacing/>
    </w:pPr>
    <w:rPr>
      <w:lang w:eastAsia="es-ES"/>
    </w:rPr>
  </w:style>
  <w:style w:type="paragraph" w:customStyle="1" w:styleId="listparagraph">
    <w:name w:val="listparagraph"/>
    <w:basedOn w:val="Normal"/>
    <w:rsid w:val="00263FB0"/>
    <w:pPr>
      <w:suppressAutoHyphens w:val="0"/>
      <w:spacing w:line="240" w:lineRule="atLeast"/>
      <w:ind w:left="720"/>
    </w:pPr>
    <w:rPr>
      <w:sz w:val="20"/>
      <w:szCs w:val="20"/>
      <w:lang w:eastAsia="es-ES"/>
    </w:rPr>
  </w:style>
  <w:style w:type="character" w:customStyle="1" w:styleId="Ttulo2Car">
    <w:name w:val="Título 2 Car"/>
    <w:link w:val="Ttulo2"/>
    <w:rsid w:val="00CF6119"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5Car">
    <w:name w:val="Título 5 Car"/>
    <w:link w:val="Ttulo5"/>
    <w:rsid w:val="00056F13"/>
    <w:rPr>
      <w:rFonts w:ascii="Arial" w:hAnsi="Arial"/>
      <w:sz w:val="22"/>
      <w:lang w:val="en-US" w:eastAsia="en-US"/>
    </w:rPr>
  </w:style>
  <w:style w:type="character" w:customStyle="1" w:styleId="Ttulo6Car">
    <w:name w:val="Título 6 Car"/>
    <w:link w:val="Ttulo6"/>
    <w:rsid w:val="00056F13"/>
    <w:rPr>
      <w:rFonts w:ascii="Arial" w:hAnsi="Arial"/>
      <w:i/>
      <w:sz w:val="22"/>
      <w:lang w:val="en-US" w:eastAsia="en-US"/>
    </w:rPr>
  </w:style>
  <w:style w:type="character" w:customStyle="1" w:styleId="Ttulo8Car">
    <w:name w:val="Título 8 Car"/>
    <w:link w:val="Ttulo8"/>
    <w:rsid w:val="00056F13"/>
    <w:rPr>
      <w:rFonts w:ascii="Arial" w:hAnsi="Arial"/>
      <w:i/>
      <w:lang w:val="en-US" w:eastAsia="en-US"/>
    </w:rPr>
  </w:style>
  <w:style w:type="paragraph" w:customStyle="1" w:styleId="InfoBlue">
    <w:name w:val="InfoBlue"/>
    <w:basedOn w:val="Normal"/>
    <w:next w:val="Textoindependiente"/>
    <w:autoRedefine/>
    <w:rsid w:val="00B23E8F"/>
    <w:pPr>
      <w:widowControl w:val="0"/>
      <w:suppressAutoHyphens w:val="0"/>
      <w:spacing w:line="240" w:lineRule="atLeast"/>
      <w:jc w:val="both"/>
    </w:pPr>
    <w:rPr>
      <w:rFonts w:ascii="Arial" w:hAnsi="Arial" w:cs="Arial"/>
      <w:color w:val="548DD4"/>
      <w:sz w:val="22"/>
      <w:szCs w:val="22"/>
      <w:lang w:val="es-CO" w:eastAsia="en-US"/>
    </w:rPr>
  </w:style>
  <w:style w:type="paragraph" w:customStyle="1" w:styleId="ListHeader">
    <w:name w:val="List Header"/>
    <w:next w:val="Normal"/>
    <w:uiPriority w:val="99"/>
    <w:rsid w:val="00B23E8F"/>
    <w:pPr>
      <w:widowControl w:val="0"/>
      <w:shd w:val="clear" w:color="auto" w:fill="FFFFFF"/>
      <w:autoSpaceDE w:val="0"/>
      <w:autoSpaceDN w:val="0"/>
      <w:adjustRightInd w:val="0"/>
    </w:pPr>
    <w:rPr>
      <w:rFonts w:ascii="Arial" w:hAnsi="Arial" w:cs="Arial"/>
      <w:b/>
      <w:bCs/>
      <w:i/>
      <w:iCs/>
      <w:color w:val="0000A0"/>
      <w:u w:color="000000"/>
      <w:shd w:val="clear" w:color="auto" w:fill="FFFFFF"/>
      <w:lang w:val="en-AU" w:eastAsia="es-CO"/>
    </w:rPr>
  </w:style>
  <w:style w:type="paragraph" w:customStyle="1" w:styleId="infoblue0">
    <w:name w:val="infoblue"/>
    <w:basedOn w:val="Normal"/>
    <w:rsid w:val="003477E8"/>
    <w:pPr>
      <w:suppressAutoHyphens w:val="0"/>
      <w:spacing w:after="120" w:line="240" w:lineRule="atLeast"/>
      <w:ind w:left="450"/>
    </w:pPr>
    <w:rPr>
      <w:i/>
      <w:iCs/>
      <w:color w:val="0000FF"/>
      <w:sz w:val="20"/>
      <w:szCs w:val="20"/>
      <w:lang w:val="en-US" w:eastAsia="en-US"/>
    </w:rPr>
  </w:style>
  <w:style w:type="character" w:styleId="Textoennegrita">
    <w:name w:val="Strong"/>
    <w:uiPriority w:val="22"/>
    <w:qFormat/>
    <w:rsid w:val="00013044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D0B3E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1631D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83C3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1333FF"/>
    <w:rPr>
      <w:rFonts w:ascii="Arial" w:hAnsi="Arial" w:cs="Arial"/>
      <w:b/>
      <w:bCs/>
      <w:kern w:val="1"/>
      <w:sz w:val="32"/>
      <w:szCs w:val="32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3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070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8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9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4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23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8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ottaller\producto\01.adm_requerimientos\ERS\ESPECIFICACI&#224;N-DE-REQUERIMIENT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7CA99-4EE2-4D1D-A957-57B1D0676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ESPECIFICACIàN-DE-REQUERIMIENTOS</Template>
  <TotalTime>864</TotalTime>
  <Pages>33</Pages>
  <Words>3871</Words>
  <Characters>21294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REQUERIMIENTOS</vt:lpstr>
    </vt:vector>
  </TitlesOfParts>
  <Company> </Company>
  <LinksUpToDate>false</LinksUpToDate>
  <CharactersWithSpaces>25115</CharactersWithSpaces>
  <SharedDoc>false</SharedDoc>
  <HLinks>
    <vt:vector size="174" baseType="variant">
      <vt:variant>
        <vt:i4>1376304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_Toc136909718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_Toc136909717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_Toc136909716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_Toc136909715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_Toc136909714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_Toc136909713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_Toc136909712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_Toc136909711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_Toc136909710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_Toc136909709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_Toc136909708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_Toc136909707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_Toc136909706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_Toc136909705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_Toc136909704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_Toc136909703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_Toc136909702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_Toc136909701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_Toc136909700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_Toc136909699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_Toc136909698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_Toc136909697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_Toc136909696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_Toc136909695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_Toc136909694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_Toc136909693</vt:lpwstr>
      </vt:variant>
      <vt:variant>
        <vt:i4>1900593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_Toc136909692</vt:lpwstr>
      </vt:variant>
      <vt:variant>
        <vt:i4>1900593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_Toc136909691</vt:lpwstr>
      </vt:variant>
      <vt:variant>
        <vt:i4>1900593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_Toc136909690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</dc:title>
  <dc:subject/>
  <dc:creator>X X</dc:creator>
  <cp:keywords/>
  <cp:lastModifiedBy>Usuario</cp:lastModifiedBy>
  <cp:revision>232</cp:revision>
  <cp:lastPrinted>2024-11-22T18:17:00Z</cp:lastPrinted>
  <dcterms:created xsi:type="dcterms:W3CDTF">2025-01-16T01:52:00Z</dcterms:created>
  <dcterms:modified xsi:type="dcterms:W3CDTF">2025-05-07T17:37:00Z</dcterms:modified>
</cp:coreProperties>
</file>