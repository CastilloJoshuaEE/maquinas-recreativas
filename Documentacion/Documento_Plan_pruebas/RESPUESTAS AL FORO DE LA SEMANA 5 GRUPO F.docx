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2765266D" w14:textId="77777777" w:rsidR="00547DD9" w:rsidRPr="007A03A5" w:rsidRDefault="00547DD9">
      <w:pPr>
        <w:rPr>
          <w:rFonts w:ascii="Calibri" w:hAnsi="Calibri" w:cs="Calibri"/>
        </w:rPr>
      </w:pPr>
    </w:p>
    <w:p w14:paraId="6E7FE42F" w14:textId="77777777" w:rsidR="00547DD9" w:rsidRPr="007A03A5" w:rsidRDefault="00547DD9">
      <w:pPr>
        <w:rPr>
          <w:rFonts w:ascii="Calibri" w:hAnsi="Calibri" w:cs="Calibri"/>
        </w:rPr>
      </w:pPr>
    </w:p>
    <w:p w14:paraId="3B61CEF1" w14:textId="77777777" w:rsidR="00547DD9" w:rsidRPr="007A03A5" w:rsidRDefault="00547DD9">
      <w:pPr>
        <w:rPr>
          <w:rFonts w:ascii="Calibri" w:hAnsi="Calibri" w:cs="Calibri"/>
        </w:rPr>
      </w:pPr>
    </w:p>
    <w:p w14:paraId="324CD4BC" w14:textId="77777777" w:rsidR="00547DD9" w:rsidRPr="007A03A5" w:rsidRDefault="00547DD9">
      <w:pPr>
        <w:rPr>
          <w:rFonts w:ascii="Calibri" w:hAnsi="Calibri" w:cs="Calibri"/>
        </w:rPr>
      </w:pPr>
    </w:p>
    <w:p w14:paraId="4889FA53" w14:textId="77777777" w:rsidR="00547DD9" w:rsidRPr="007A03A5" w:rsidRDefault="00547DD9">
      <w:pPr>
        <w:rPr>
          <w:rFonts w:ascii="Calibri" w:hAnsi="Calibri" w:cs="Calibri"/>
        </w:rPr>
      </w:pPr>
    </w:p>
    <w:p w14:paraId="70552DAC" w14:textId="77777777" w:rsidR="00547DD9" w:rsidRPr="007A03A5" w:rsidRDefault="00547DD9">
      <w:pPr>
        <w:rPr>
          <w:rFonts w:ascii="Calibri" w:hAnsi="Calibri" w:cs="Calibri"/>
        </w:rPr>
      </w:pPr>
    </w:p>
    <w:p w14:paraId="0EC6126D" w14:textId="77777777" w:rsidR="00547DD9" w:rsidRPr="007A03A5" w:rsidRDefault="00547DD9">
      <w:pPr>
        <w:rPr>
          <w:rFonts w:ascii="Calibri" w:hAnsi="Calibri" w:cs="Calibri"/>
        </w:rPr>
      </w:pPr>
    </w:p>
    <w:p w14:paraId="5FBDABA6" w14:textId="77777777" w:rsidR="00597881" w:rsidRPr="007A03A5" w:rsidRDefault="00597881">
      <w:pPr>
        <w:rPr>
          <w:rFonts w:ascii="Calibri" w:hAnsi="Calibri" w:cs="Calibri"/>
        </w:rPr>
      </w:pPr>
    </w:p>
    <w:p w14:paraId="0A6EE729" w14:textId="77777777" w:rsidR="00597881" w:rsidRPr="007A03A5" w:rsidRDefault="00597881">
      <w:pPr>
        <w:rPr>
          <w:rFonts w:ascii="Calibri" w:hAnsi="Calibri" w:cs="Calibri"/>
        </w:rPr>
      </w:pPr>
    </w:p>
    <w:p w14:paraId="5BA6B9EE" w14:textId="77777777" w:rsidR="00597881" w:rsidRPr="007A03A5" w:rsidRDefault="00597881">
      <w:pPr>
        <w:rPr>
          <w:rFonts w:ascii="Calibri" w:hAnsi="Calibri" w:cs="Calibri"/>
        </w:rPr>
      </w:pPr>
    </w:p>
    <w:p w14:paraId="2637B57B" w14:textId="77777777" w:rsidR="00597881" w:rsidRPr="007A03A5" w:rsidRDefault="00597881">
      <w:pPr>
        <w:rPr>
          <w:rFonts w:ascii="Calibri" w:hAnsi="Calibri" w:cs="Calibri"/>
        </w:rPr>
      </w:pPr>
    </w:p>
    <w:p w14:paraId="4239F73E" w14:textId="77777777" w:rsidR="00597881" w:rsidRPr="007A03A5" w:rsidRDefault="00597881">
      <w:pPr>
        <w:rPr>
          <w:rFonts w:ascii="Calibri" w:hAnsi="Calibri" w:cs="Calibri"/>
        </w:rPr>
      </w:pPr>
    </w:p>
    <w:p w14:paraId="44CECAE8" w14:textId="77777777" w:rsidR="00547DD9" w:rsidRPr="007A03A5" w:rsidRDefault="00547DD9">
      <w:pPr>
        <w:rPr>
          <w:rFonts w:ascii="Calibri" w:hAnsi="Calibri" w:cs="Calibri"/>
        </w:rPr>
      </w:pPr>
    </w:p>
    <w:p w14:paraId="4C4B07C3" w14:textId="77777777" w:rsidR="001E2593" w:rsidRPr="007A03A5" w:rsidRDefault="001E2593">
      <w:pPr>
        <w:rPr>
          <w:rFonts w:ascii="Calibri" w:hAnsi="Calibri" w:cs="Calibri"/>
        </w:rPr>
      </w:pPr>
    </w:p>
    <w:p w14:paraId="7575A9BD" w14:textId="77777777" w:rsidR="00547DD9" w:rsidRPr="007A03A5" w:rsidRDefault="00547DD9">
      <w:pPr>
        <w:rPr>
          <w:rFonts w:ascii="Calibri" w:hAnsi="Calibri" w:cs="Calibri"/>
        </w:rPr>
      </w:pPr>
    </w:p>
    <w:p w14:paraId="3DFDB910" w14:textId="77777777" w:rsidR="00547DD9" w:rsidRPr="007A03A5" w:rsidRDefault="00547DD9">
      <w:pPr>
        <w:rPr>
          <w:rFonts w:ascii="Calibri" w:hAnsi="Calibri" w:cs="Calibri"/>
        </w:rPr>
      </w:pPr>
    </w:p>
    <w:p w14:paraId="49B168F6" w14:textId="77777777" w:rsidR="00547DD9" w:rsidRPr="007A03A5" w:rsidRDefault="00547DD9">
      <w:pPr>
        <w:rPr>
          <w:rFonts w:ascii="Calibri" w:hAnsi="Calibri" w:cs="Calibri"/>
        </w:rPr>
      </w:pPr>
    </w:p>
    <w:p w14:paraId="36149084" w14:textId="77777777" w:rsidR="00F42B93" w:rsidRPr="007A03A5" w:rsidRDefault="00F42B93">
      <w:pPr>
        <w:rPr>
          <w:rFonts w:ascii="Calibri" w:hAnsi="Calibri" w:cs="Calibri"/>
        </w:rPr>
      </w:pPr>
    </w:p>
    <w:p w14:paraId="4DF8E80D" w14:textId="6C642DD5" w:rsidR="004314CF" w:rsidRPr="007A03A5" w:rsidRDefault="00521ED9" w:rsidP="004314CF">
      <w:pPr>
        <w:pStyle w:val="Ttulo7"/>
        <w:rPr>
          <w:rFonts w:ascii="Calibri" w:hAnsi="Calibri" w:cs="Calibri"/>
        </w:rPr>
      </w:pPr>
      <w:r w:rsidRPr="007A03A5">
        <w:rPr>
          <w:rFonts w:ascii="Calibri" w:hAnsi="Calibri" w:cs="Calibri"/>
        </w:rPr>
        <w:t xml:space="preserve">DOCUMENTO DE </w:t>
      </w:r>
      <w:r w:rsidR="00702F26" w:rsidRPr="007A03A5">
        <w:rPr>
          <w:rFonts w:ascii="Calibri" w:hAnsi="Calibri" w:cs="Calibri"/>
        </w:rPr>
        <w:t>PLAN DE PRUEBA</w:t>
      </w:r>
      <w:r w:rsidR="00A24331" w:rsidRPr="007A03A5">
        <w:rPr>
          <w:rFonts w:ascii="Calibri" w:hAnsi="Calibri" w:cs="Calibri"/>
        </w:rPr>
        <w:t>S</w:t>
      </w:r>
      <w:r w:rsidR="00C83E94" w:rsidRPr="007A03A5">
        <w:rPr>
          <w:rFonts w:ascii="Calibri" w:hAnsi="Calibri" w:cs="Calibri"/>
        </w:rPr>
        <w:t xml:space="preserve"> </w:t>
      </w:r>
      <w:r w:rsidR="004314CF" w:rsidRPr="007A03A5">
        <w:rPr>
          <w:rFonts w:ascii="Calibri" w:hAnsi="Calibri" w:cs="Calibri"/>
        </w:rPr>
        <w:t>DE</w:t>
      </w:r>
      <w:r w:rsidR="00F42B93" w:rsidRPr="007A03A5">
        <w:rPr>
          <w:rFonts w:ascii="Calibri" w:hAnsi="Calibri" w:cs="Calibri"/>
        </w:rPr>
        <w:t>L</w:t>
      </w:r>
      <w:r w:rsidR="004314CF" w:rsidRPr="007A03A5">
        <w:rPr>
          <w:rFonts w:ascii="Calibri" w:hAnsi="Calibri" w:cs="Calibri"/>
        </w:rPr>
        <w:t xml:space="preserve"> SISTEMA DE </w:t>
      </w:r>
      <w:r w:rsidR="00E10773" w:rsidRPr="007A03A5">
        <w:rPr>
          <w:rFonts w:ascii="Calibri" w:hAnsi="Calibri" w:cs="Calibri"/>
        </w:rPr>
        <w:t>MAQUINAS RECREATIVAS</w:t>
      </w:r>
    </w:p>
    <w:p w14:paraId="60EB1B3B" w14:textId="77777777" w:rsidR="00647701" w:rsidRPr="007A03A5" w:rsidRDefault="00647701" w:rsidP="001905F6">
      <w:pPr>
        <w:jc w:val="center"/>
        <w:rPr>
          <w:rFonts w:ascii="Calibri" w:hAnsi="Calibri" w:cs="Calibri"/>
        </w:rPr>
      </w:pPr>
      <w:r w:rsidRPr="007A03A5">
        <w:rPr>
          <w:rFonts w:ascii="Calibri" w:hAnsi="Calibri" w:cs="Calibri"/>
        </w:rPr>
        <w:t>Curso de</w:t>
      </w:r>
      <w:r w:rsidR="00C83E94" w:rsidRPr="007A03A5">
        <w:rPr>
          <w:rFonts w:ascii="Calibri" w:hAnsi="Calibri" w:cs="Calibri"/>
        </w:rPr>
        <w:t xml:space="preserve"> Construcción de Software</w:t>
      </w:r>
    </w:p>
    <w:p w14:paraId="36807E7A" w14:textId="77777777" w:rsidR="00C83E94" w:rsidRPr="007A03A5" w:rsidRDefault="00C83E94" w:rsidP="001905F6">
      <w:pPr>
        <w:jc w:val="center"/>
        <w:rPr>
          <w:rFonts w:ascii="Calibri" w:hAnsi="Calibri" w:cs="Calibri"/>
        </w:rPr>
      </w:pPr>
    </w:p>
    <w:p w14:paraId="3B0D0476" w14:textId="34A3F39C" w:rsidR="001905F6" w:rsidRPr="007A03A5" w:rsidRDefault="00C83E94" w:rsidP="00F01F8E">
      <w:pPr>
        <w:jc w:val="center"/>
        <w:rPr>
          <w:rFonts w:ascii="Calibri" w:hAnsi="Calibri" w:cs="Calibri"/>
        </w:rPr>
      </w:pPr>
      <w:r w:rsidRPr="007A03A5">
        <w:rPr>
          <w:rFonts w:ascii="Calibri" w:hAnsi="Calibri" w:cs="Calibri"/>
        </w:rPr>
        <w:t>(</w:t>
      </w:r>
      <w:r w:rsidR="00F01F8E" w:rsidRPr="007A03A5">
        <w:rPr>
          <w:rFonts w:ascii="Calibri" w:hAnsi="Calibri" w:cs="Calibri"/>
        </w:rPr>
        <w:t xml:space="preserve">Castillo </w:t>
      </w:r>
      <w:proofErr w:type="spellStart"/>
      <w:r w:rsidR="00F01F8E" w:rsidRPr="007A03A5">
        <w:rPr>
          <w:rFonts w:ascii="Calibri" w:hAnsi="Calibri" w:cs="Calibri"/>
        </w:rPr>
        <w:t>Merejildo</w:t>
      </w:r>
      <w:proofErr w:type="spellEnd"/>
      <w:r w:rsidR="00F01F8E" w:rsidRPr="007A03A5">
        <w:rPr>
          <w:rFonts w:ascii="Calibri" w:hAnsi="Calibri" w:cs="Calibri"/>
        </w:rPr>
        <w:t xml:space="preserve"> </w:t>
      </w:r>
      <w:proofErr w:type="spellStart"/>
      <w:r w:rsidR="00F01F8E" w:rsidRPr="007A03A5">
        <w:rPr>
          <w:rFonts w:ascii="Calibri" w:hAnsi="Calibri" w:cs="Calibri"/>
        </w:rPr>
        <w:t>Joshúa</w:t>
      </w:r>
      <w:proofErr w:type="spellEnd"/>
      <w:r w:rsidR="00F01F8E" w:rsidRPr="007A03A5">
        <w:rPr>
          <w:rFonts w:ascii="Calibri" w:hAnsi="Calibri" w:cs="Calibri"/>
        </w:rPr>
        <w:t xml:space="preserve"> Javier, Sabando Barberán Edú</w:t>
      </w:r>
      <w:r w:rsidR="00366F8A" w:rsidRPr="007A03A5">
        <w:rPr>
          <w:rFonts w:ascii="Calibri" w:hAnsi="Calibri" w:cs="Calibri"/>
        </w:rPr>
        <w:t xml:space="preserve">, </w:t>
      </w:r>
      <w:r w:rsidR="00F01F8E" w:rsidRPr="007A03A5">
        <w:rPr>
          <w:rFonts w:ascii="Calibri" w:hAnsi="Calibri" w:cs="Calibri"/>
        </w:rPr>
        <w:t>Castro Murillo Jean Fernando, Gabino Villao Joel Fabian, Quiroz Gómez Euro Johann</w:t>
      </w:r>
      <w:r w:rsidR="001905F6" w:rsidRPr="007A03A5">
        <w:rPr>
          <w:rFonts w:ascii="Calibri" w:hAnsi="Calibri" w:cs="Calibri"/>
        </w:rPr>
        <w:t>)</w:t>
      </w:r>
    </w:p>
    <w:p w14:paraId="7D70E82C" w14:textId="77777777" w:rsidR="00547DD9" w:rsidRPr="007A03A5" w:rsidRDefault="00547DD9">
      <w:pPr>
        <w:rPr>
          <w:rFonts w:ascii="Calibri" w:hAnsi="Calibri" w:cs="Calibri"/>
        </w:rPr>
      </w:pPr>
    </w:p>
    <w:p w14:paraId="6F87E0DC" w14:textId="77777777" w:rsidR="00547DD9" w:rsidRPr="007A03A5" w:rsidRDefault="00547DD9">
      <w:pPr>
        <w:rPr>
          <w:rFonts w:ascii="Calibri" w:hAnsi="Calibri" w:cs="Calibri"/>
        </w:rPr>
      </w:pPr>
    </w:p>
    <w:p w14:paraId="4ACA41F2" w14:textId="77777777" w:rsidR="00547DD9" w:rsidRPr="007A03A5" w:rsidRDefault="00547DD9">
      <w:pPr>
        <w:rPr>
          <w:rFonts w:ascii="Calibri" w:hAnsi="Calibri" w:cs="Calibri"/>
        </w:rPr>
      </w:pPr>
    </w:p>
    <w:p w14:paraId="4C50BBA7" w14:textId="77777777" w:rsidR="00547DD9" w:rsidRPr="007A03A5" w:rsidRDefault="00547DD9">
      <w:pPr>
        <w:rPr>
          <w:rFonts w:ascii="Calibri" w:hAnsi="Calibri" w:cs="Calibri"/>
        </w:rPr>
      </w:pPr>
    </w:p>
    <w:p w14:paraId="503BCE3C" w14:textId="77777777" w:rsidR="00547DD9" w:rsidRPr="007A03A5" w:rsidRDefault="00547DD9">
      <w:pPr>
        <w:rPr>
          <w:rFonts w:ascii="Calibri" w:hAnsi="Calibri" w:cs="Calibri"/>
        </w:rPr>
      </w:pPr>
    </w:p>
    <w:p w14:paraId="2163A219" w14:textId="77777777" w:rsidR="00547DD9" w:rsidRPr="007A03A5" w:rsidRDefault="00547DD9">
      <w:pPr>
        <w:rPr>
          <w:rFonts w:ascii="Calibri" w:hAnsi="Calibri" w:cs="Calibri"/>
        </w:rPr>
      </w:pPr>
    </w:p>
    <w:p w14:paraId="064E6BCF" w14:textId="77777777" w:rsidR="00547DD9" w:rsidRPr="007A03A5" w:rsidRDefault="00547DD9">
      <w:pPr>
        <w:rPr>
          <w:rFonts w:ascii="Calibri" w:hAnsi="Calibri" w:cs="Calibri"/>
        </w:rPr>
      </w:pPr>
    </w:p>
    <w:p w14:paraId="098A85B2" w14:textId="77777777" w:rsidR="00547DD9" w:rsidRPr="007A03A5" w:rsidRDefault="00547DD9">
      <w:pPr>
        <w:rPr>
          <w:rFonts w:ascii="Calibri" w:hAnsi="Calibri" w:cs="Calibri"/>
        </w:rPr>
      </w:pPr>
    </w:p>
    <w:p w14:paraId="2237B88F" w14:textId="77777777" w:rsidR="00547DD9" w:rsidRPr="007A03A5" w:rsidRDefault="00547DD9">
      <w:pPr>
        <w:rPr>
          <w:rFonts w:ascii="Calibri" w:hAnsi="Calibri" w:cs="Calibri"/>
        </w:rPr>
      </w:pPr>
    </w:p>
    <w:p w14:paraId="4EB016F2" w14:textId="77777777" w:rsidR="00547DD9" w:rsidRPr="007A03A5" w:rsidRDefault="00547DD9">
      <w:pPr>
        <w:rPr>
          <w:rFonts w:ascii="Calibri" w:hAnsi="Calibri" w:cs="Calibri"/>
        </w:rPr>
      </w:pPr>
    </w:p>
    <w:p w14:paraId="546D2950" w14:textId="77777777" w:rsidR="00547DD9" w:rsidRPr="007A03A5" w:rsidRDefault="00547DD9">
      <w:pPr>
        <w:rPr>
          <w:rFonts w:ascii="Calibri" w:hAnsi="Calibri" w:cs="Calibri"/>
        </w:rPr>
      </w:pPr>
    </w:p>
    <w:p w14:paraId="7AD6D560" w14:textId="77777777" w:rsidR="00547DD9" w:rsidRPr="007A03A5" w:rsidRDefault="00547DD9">
      <w:pPr>
        <w:rPr>
          <w:rFonts w:ascii="Calibri" w:hAnsi="Calibri" w:cs="Calibri"/>
        </w:rPr>
      </w:pPr>
    </w:p>
    <w:p w14:paraId="1EC4B29F" w14:textId="77777777" w:rsidR="00547DD9" w:rsidRPr="007A03A5" w:rsidRDefault="00547DD9">
      <w:pPr>
        <w:rPr>
          <w:rFonts w:ascii="Calibri" w:hAnsi="Calibri" w:cs="Calibri"/>
        </w:rPr>
      </w:pPr>
    </w:p>
    <w:p w14:paraId="7B054338" w14:textId="77777777" w:rsidR="00547DD9" w:rsidRPr="007A03A5" w:rsidRDefault="00547DD9">
      <w:pPr>
        <w:rPr>
          <w:rFonts w:ascii="Calibri" w:hAnsi="Calibri" w:cs="Calibri"/>
        </w:rPr>
      </w:pPr>
    </w:p>
    <w:p w14:paraId="13F0A3CC" w14:textId="77777777" w:rsidR="00547DD9" w:rsidRPr="007A03A5" w:rsidRDefault="00547DD9">
      <w:pPr>
        <w:rPr>
          <w:rFonts w:ascii="Calibri" w:hAnsi="Calibri" w:cs="Calibri"/>
        </w:rPr>
      </w:pPr>
    </w:p>
    <w:p w14:paraId="11C884AE" w14:textId="77777777" w:rsidR="00547DD9" w:rsidRPr="007A03A5" w:rsidRDefault="00547DD9">
      <w:pPr>
        <w:rPr>
          <w:rFonts w:ascii="Calibri" w:hAnsi="Calibri" w:cs="Calibri"/>
        </w:rPr>
      </w:pPr>
    </w:p>
    <w:p w14:paraId="5496CA32" w14:textId="77777777" w:rsidR="00547DD9" w:rsidRPr="007A03A5" w:rsidRDefault="00547DD9">
      <w:pPr>
        <w:rPr>
          <w:rFonts w:ascii="Calibri" w:hAnsi="Calibri" w:cs="Calibri"/>
        </w:rPr>
      </w:pPr>
    </w:p>
    <w:p w14:paraId="37D7C8D7" w14:textId="77777777" w:rsidR="00547DD9" w:rsidRPr="007A03A5" w:rsidRDefault="00547DD9">
      <w:pPr>
        <w:rPr>
          <w:rFonts w:ascii="Calibri" w:hAnsi="Calibri" w:cs="Calibri"/>
        </w:rPr>
      </w:pPr>
    </w:p>
    <w:p w14:paraId="6C40B06D" w14:textId="77777777" w:rsidR="00547DD9" w:rsidRPr="007A03A5" w:rsidRDefault="00547DD9">
      <w:pPr>
        <w:rPr>
          <w:rFonts w:ascii="Calibri" w:hAnsi="Calibri" w:cs="Calibri"/>
        </w:rPr>
      </w:pPr>
    </w:p>
    <w:p w14:paraId="08BD3B04" w14:textId="77777777" w:rsidR="00547DD9" w:rsidRPr="007A03A5" w:rsidRDefault="00547DD9">
      <w:pPr>
        <w:rPr>
          <w:rFonts w:ascii="Calibri" w:hAnsi="Calibri" w:cs="Calibri"/>
        </w:rPr>
      </w:pPr>
    </w:p>
    <w:p w14:paraId="5E8DADD7" w14:textId="77777777" w:rsidR="00547DD9" w:rsidRPr="007A03A5" w:rsidRDefault="00547DD9">
      <w:pPr>
        <w:rPr>
          <w:rFonts w:ascii="Calibri" w:hAnsi="Calibri" w:cs="Calibri"/>
        </w:rPr>
      </w:pPr>
    </w:p>
    <w:p w14:paraId="32A7443F" w14:textId="77777777" w:rsidR="0017339F" w:rsidRPr="007A03A5" w:rsidRDefault="0017339F">
      <w:pPr>
        <w:rPr>
          <w:rFonts w:ascii="Calibri" w:hAnsi="Calibri" w:cs="Calibri"/>
        </w:rPr>
      </w:pPr>
    </w:p>
    <w:p w14:paraId="3B64E9AE" w14:textId="77777777" w:rsidR="0017339F" w:rsidRPr="007A03A5" w:rsidRDefault="0017339F">
      <w:pPr>
        <w:rPr>
          <w:rFonts w:ascii="Calibri" w:hAnsi="Calibri" w:cs="Calibri"/>
        </w:rPr>
      </w:pPr>
    </w:p>
    <w:p w14:paraId="0C16CB6C" w14:textId="77777777" w:rsidR="00FD0B3E" w:rsidRPr="007A03A5" w:rsidRDefault="00FD0B3E" w:rsidP="00FD0B3E">
      <w:pPr>
        <w:rPr>
          <w:rFonts w:ascii="Calibri" w:hAnsi="Calibri" w:cs="Calibri"/>
          <w:lang w:eastAsia="en-US"/>
        </w:rPr>
      </w:pPr>
    </w:p>
    <w:p w14:paraId="293DEBA5" w14:textId="3BC31191" w:rsidR="002A615E" w:rsidRPr="007A03A5" w:rsidRDefault="002A615E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4585CEA1" w14:textId="3954BFFE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sdt>
      <w:sdtPr>
        <w:rPr>
          <w:rFonts w:ascii="Calibri" w:eastAsia="Times New Roman" w:hAnsi="Calibri" w:cs="Calibri"/>
          <w:color w:val="auto"/>
          <w:sz w:val="24"/>
          <w:szCs w:val="24"/>
          <w:lang w:val="es-ES" w:eastAsia="ar-SA"/>
        </w:rPr>
        <w:id w:val="3678048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82C79D" w14:textId="59AE3362" w:rsidR="00CE7351" w:rsidRPr="007A03A5" w:rsidRDefault="00CE7351">
          <w:pPr>
            <w:pStyle w:val="TtuloTDC"/>
            <w:rPr>
              <w:rFonts w:ascii="Calibri" w:hAnsi="Calibri" w:cs="Calibri"/>
            </w:rPr>
          </w:pPr>
          <w:r w:rsidRPr="007A03A5">
            <w:rPr>
              <w:rFonts w:ascii="Calibri" w:hAnsi="Calibri" w:cs="Calibri"/>
              <w:lang w:val="es-ES"/>
            </w:rPr>
            <w:t>Contenido</w:t>
          </w:r>
        </w:p>
        <w:p w14:paraId="114F113F" w14:textId="56D1D72E" w:rsidR="00906B5A" w:rsidRDefault="00CE7351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r w:rsidRPr="007A03A5">
            <w:rPr>
              <w:rFonts w:cs="Calibri"/>
            </w:rPr>
            <w:fldChar w:fldCharType="begin"/>
          </w:r>
          <w:r w:rsidRPr="007A03A5">
            <w:rPr>
              <w:rFonts w:cs="Calibri"/>
            </w:rPr>
            <w:instrText xml:space="preserve"> TOC \o "1-3" \h \z \u </w:instrText>
          </w:r>
          <w:r w:rsidRPr="007A03A5">
            <w:rPr>
              <w:rFonts w:cs="Calibri"/>
            </w:rPr>
            <w:fldChar w:fldCharType="separate"/>
          </w:r>
          <w:hyperlink w:anchor="_Toc197739719" w:history="1">
            <w:r w:rsidR="00906B5A" w:rsidRPr="00D831F3">
              <w:rPr>
                <w:rStyle w:val="Hipervnculo"/>
                <w:rFonts w:cs="Calibri"/>
                <w:noProof/>
                <w:highlight w:val="yellow"/>
              </w:rPr>
              <w:t>RECUERDEN PONER TODOS “Plan de Pruebas - Grupo F” Y NO SUBIR EL DOCUMENTO EN WORD SOLO LA PARTE QUE LES CORRESPONDE(COPIAR Y PEGAR SU SECCION DEL WORD AL FORO)</w:t>
            </w:r>
            <w:r w:rsidR="00906B5A">
              <w:rPr>
                <w:noProof/>
                <w:webHidden/>
              </w:rPr>
              <w:tab/>
            </w:r>
            <w:r w:rsidR="00906B5A">
              <w:rPr>
                <w:noProof/>
                <w:webHidden/>
              </w:rPr>
              <w:fldChar w:fldCharType="begin"/>
            </w:r>
            <w:r w:rsidR="00906B5A">
              <w:rPr>
                <w:noProof/>
                <w:webHidden/>
              </w:rPr>
              <w:instrText xml:space="preserve"> PAGEREF _Toc197739719 \h </w:instrText>
            </w:r>
            <w:r w:rsidR="00906B5A">
              <w:rPr>
                <w:noProof/>
                <w:webHidden/>
              </w:rPr>
            </w:r>
            <w:r w:rsidR="00906B5A">
              <w:rPr>
                <w:noProof/>
                <w:webHidden/>
              </w:rPr>
              <w:fldChar w:fldCharType="separate"/>
            </w:r>
            <w:r w:rsidR="00906B5A">
              <w:rPr>
                <w:noProof/>
                <w:webHidden/>
              </w:rPr>
              <w:t>3</w:t>
            </w:r>
            <w:r w:rsidR="00906B5A">
              <w:rPr>
                <w:noProof/>
                <w:webHidden/>
              </w:rPr>
              <w:fldChar w:fldCharType="end"/>
            </w:r>
          </w:hyperlink>
        </w:p>
        <w:p w14:paraId="21554E38" w14:textId="07B718B7" w:rsidR="00906B5A" w:rsidRDefault="00173BBF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197739720" w:history="1">
            <w:r w:rsidR="00906B5A" w:rsidRPr="00D831F3">
              <w:rPr>
                <w:rStyle w:val="Hipervnculo"/>
                <w:rFonts w:cs="Calibri"/>
                <w:noProof/>
                <w:highlight w:val="green"/>
              </w:rPr>
              <w:t>SABANDO (HECHO)</w:t>
            </w:r>
            <w:r w:rsidR="00906B5A">
              <w:rPr>
                <w:noProof/>
                <w:webHidden/>
              </w:rPr>
              <w:tab/>
            </w:r>
            <w:r w:rsidR="00906B5A">
              <w:rPr>
                <w:noProof/>
                <w:webHidden/>
              </w:rPr>
              <w:fldChar w:fldCharType="begin"/>
            </w:r>
            <w:r w:rsidR="00906B5A">
              <w:rPr>
                <w:noProof/>
                <w:webHidden/>
              </w:rPr>
              <w:instrText xml:space="preserve"> PAGEREF _Toc197739720 \h </w:instrText>
            </w:r>
            <w:r w:rsidR="00906B5A">
              <w:rPr>
                <w:noProof/>
                <w:webHidden/>
              </w:rPr>
            </w:r>
            <w:r w:rsidR="00906B5A">
              <w:rPr>
                <w:noProof/>
                <w:webHidden/>
              </w:rPr>
              <w:fldChar w:fldCharType="separate"/>
            </w:r>
            <w:r w:rsidR="00906B5A">
              <w:rPr>
                <w:noProof/>
                <w:webHidden/>
              </w:rPr>
              <w:t>3</w:t>
            </w:r>
            <w:r w:rsidR="00906B5A">
              <w:rPr>
                <w:noProof/>
                <w:webHidden/>
              </w:rPr>
              <w:fldChar w:fldCharType="end"/>
            </w:r>
          </w:hyperlink>
        </w:p>
        <w:p w14:paraId="60A673E3" w14:textId="454582F7" w:rsidR="00906B5A" w:rsidRDefault="00173BBF">
          <w:pPr>
            <w:pStyle w:val="TDC3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197739721" w:history="1">
            <w:r w:rsidR="00906B5A" w:rsidRPr="00D831F3">
              <w:rPr>
                <w:rStyle w:val="Hipervnculo"/>
                <w:rFonts w:cs="Calibri"/>
                <w:noProof/>
              </w:rPr>
              <w:t>5.1.1</w:t>
            </w:r>
            <w:r w:rsidR="00906B5A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2"/>
                <w:szCs w:val="22"/>
                <w:lang w:eastAsia="es-ES"/>
              </w:rPr>
              <w:tab/>
            </w:r>
            <w:r w:rsidR="00906B5A" w:rsidRPr="00D831F3">
              <w:rPr>
                <w:rStyle w:val="Hipervnculo"/>
                <w:rFonts w:cs="Calibri"/>
                <w:noProof/>
              </w:rPr>
              <w:t>Módulo de gestión de usuarios</w:t>
            </w:r>
            <w:r w:rsidR="00906B5A">
              <w:rPr>
                <w:noProof/>
                <w:webHidden/>
              </w:rPr>
              <w:tab/>
            </w:r>
            <w:r w:rsidR="00906B5A">
              <w:rPr>
                <w:noProof/>
                <w:webHidden/>
              </w:rPr>
              <w:fldChar w:fldCharType="begin"/>
            </w:r>
            <w:r w:rsidR="00906B5A">
              <w:rPr>
                <w:noProof/>
                <w:webHidden/>
              </w:rPr>
              <w:instrText xml:space="preserve"> PAGEREF _Toc197739721 \h </w:instrText>
            </w:r>
            <w:r w:rsidR="00906B5A">
              <w:rPr>
                <w:noProof/>
                <w:webHidden/>
              </w:rPr>
            </w:r>
            <w:r w:rsidR="00906B5A">
              <w:rPr>
                <w:noProof/>
                <w:webHidden/>
              </w:rPr>
              <w:fldChar w:fldCharType="separate"/>
            </w:r>
            <w:r w:rsidR="00906B5A">
              <w:rPr>
                <w:noProof/>
                <w:webHidden/>
              </w:rPr>
              <w:t>3</w:t>
            </w:r>
            <w:r w:rsidR="00906B5A">
              <w:rPr>
                <w:noProof/>
                <w:webHidden/>
              </w:rPr>
              <w:fldChar w:fldCharType="end"/>
            </w:r>
          </w:hyperlink>
        </w:p>
        <w:p w14:paraId="6CB8B87C" w14:textId="627CEE28" w:rsidR="00906B5A" w:rsidRDefault="00173BBF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197739722" w:history="1">
            <w:r w:rsidR="00906B5A" w:rsidRPr="00D831F3">
              <w:rPr>
                <w:rStyle w:val="Hipervnculo"/>
                <w:rFonts w:cs="Calibri"/>
                <w:noProof/>
                <w:highlight w:val="yellow"/>
              </w:rPr>
              <w:t>EURO</w:t>
            </w:r>
            <w:r w:rsidR="00906B5A">
              <w:rPr>
                <w:noProof/>
                <w:webHidden/>
              </w:rPr>
              <w:tab/>
            </w:r>
            <w:r w:rsidR="00906B5A">
              <w:rPr>
                <w:noProof/>
                <w:webHidden/>
              </w:rPr>
              <w:fldChar w:fldCharType="begin"/>
            </w:r>
            <w:r w:rsidR="00906B5A">
              <w:rPr>
                <w:noProof/>
                <w:webHidden/>
              </w:rPr>
              <w:instrText xml:space="preserve"> PAGEREF _Toc197739722 \h </w:instrText>
            </w:r>
            <w:r w:rsidR="00906B5A">
              <w:rPr>
                <w:noProof/>
                <w:webHidden/>
              </w:rPr>
            </w:r>
            <w:r w:rsidR="00906B5A">
              <w:rPr>
                <w:noProof/>
                <w:webHidden/>
              </w:rPr>
              <w:fldChar w:fldCharType="separate"/>
            </w:r>
            <w:r w:rsidR="00906B5A">
              <w:rPr>
                <w:noProof/>
                <w:webHidden/>
              </w:rPr>
              <w:t>13</w:t>
            </w:r>
            <w:r w:rsidR="00906B5A">
              <w:rPr>
                <w:noProof/>
                <w:webHidden/>
              </w:rPr>
              <w:fldChar w:fldCharType="end"/>
            </w:r>
          </w:hyperlink>
        </w:p>
        <w:p w14:paraId="058A51E7" w14:textId="20181EB3" w:rsidR="00906B5A" w:rsidRDefault="00173BBF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197739723" w:history="1">
            <w:r w:rsidR="00906B5A" w:rsidRPr="00D831F3">
              <w:rPr>
                <w:rStyle w:val="Hipervnculo"/>
                <w:rFonts w:cs="Calibri"/>
                <w:noProof/>
                <w:highlight w:val="yellow"/>
              </w:rPr>
              <w:t>GABINO</w:t>
            </w:r>
            <w:r w:rsidR="00906B5A">
              <w:rPr>
                <w:noProof/>
                <w:webHidden/>
              </w:rPr>
              <w:tab/>
            </w:r>
            <w:r w:rsidR="00906B5A">
              <w:rPr>
                <w:noProof/>
                <w:webHidden/>
              </w:rPr>
              <w:fldChar w:fldCharType="begin"/>
            </w:r>
            <w:r w:rsidR="00906B5A">
              <w:rPr>
                <w:noProof/>
                <w:webHidden/>
              </w:rPr>
              <w:instrText xml:space="preserve"> PAGEREF _Toc197739723 \h </w:instrText>
            </w:r>
            <w:r w:rsidR="00906B5A">
              <w:rPr>
                <w:noProof/>
                <w:webHidden/>
              </w:rPr>
            </w:r>
            <w:r w:rsidR="00906B5A">
              <w:rPr>
                <w:noProof/>
                <w:webHidden/>
              </w:rPr>
              <w:fldChar w:fldCharType="separate"/>
            </w:r>
            <w:r w:rsidR="00906B5A">
              <w:rPr>
                <w:noProof/>
                <w:webHidden/>
              </w:rPr>
              <w:t>15</w:t>
            </w:r>
            <w:r w:rsidR="00906B5A">
              <w:rPr>
                <w:noProof/>
                <w:webHidden/>
              </w:rPr>
              <w:fldChar w:fldCharType="end"/>
            </w:r>
          </w:hyperlink>
        </w:p>
        <w:p w14:paraId="2674D147" w14:textId="4E9A2D8A" w:rsidR="00906B5A" w:rsidRDefault="00173BBF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197739724" w:history="1">
            <w:r w:rsidR="00906B5A" w:rsidRPr="00D831F3">
              <w:rPr>
                <w:rStyle w:val="Hipervnculo"/>
                <w:rFonts w:cs="Calibri"/>
                <w:noProof/>
                <w:highlight w:val="yellow"/>
              </w:rPr>
              <w:t>CASTRO</w:t>
            </w:r>
            <w:r w:rsidR="00906B5A">
              <w:rPr>
                <w:noProof/>
                <w:webHidden/>
              </w:rPr>
              <w:tab/>
            </w:r>
            <w:r w:rsidR="00906B5A">
              <w:rPr>
                <w:noProof/>
                <w:webHidden/>
              </w:rPr>
              <w:fldChar w:fldCharType="begin"/>
            </w:r>
            <w:r w:rsidR="00906B5A">
              <w:rPr>
                <w:noProof/>
                <w:webHidden/>
              </w:rPr>
              <w:instrText xml:space="preserve"> PAGEREF _Toc197739724 \h </w:instrText>
            </w:r>
            <w:r w:rsidR="00906B5A">
              <w:rPr>
                <w:noProof/>
                <w:webHidden/>
              </w:rPr>
            </w:r>
            <w:r w:rsidR="00906B5A">
              <w:rPr>
                <w:noProof/>
                <w:webHidden/>
              </w:rPr>
              <w:fldChar w:fldCharType="separate"/>
            </w:r>
            <w:r w:rsidR="00906B5A">
              <w:rPr>
                <w:noProof/>
                <w:webHidden/>
              </w:rPr>
              <w:t>17</w:t>
            </w:r>
            <w:r w:rsidR="00906B5A">
              <w:rPr>
                <w:noProof/>
                <w:webHidden/>
              </w:rPr>
              <w:fldChar w:fldCharType="end"/>
            </w:r>
          </w:hyperlink>
        </w:p>
        <w:p w14:paraId="6A8D59C5" w14:textId="22D3773F" w:rsidR="00906B5A" w:rsidRDefault="00173BBF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eastAsia="es-ES"/>
            </w:rPr>
          </w:pPr>
          <w:hyperlink w:anchor="_Toc197739725" w:history="1">
            <w:r w:rsidR="00906B5A" w:rsidRPr="00D831F3">
              <w:rPr>
                <w:rStyle w:val="Hipervnculo"/>
                <w:rFonts w:cs="Calibri"/>
                <w:noProof/>
                <w:highlight w:val="yellow"/>
              </w:rPr>
              <w:t>CASTILLO</w:t>
            </w:r>
            <w:r w:rsidR="00906B5A">
              <w:rPr>
                <w:noProof/>
                <w:webHidden/>
              </w:rPr>
              <w:tab/>
            </w:r>
            <w:r w:rsidR="00906B5A">
              <w:rPr>
                <w:noProof/>
                <w:webHidden/>
              </w:rPr>
              <w:fldChar w:fldCharType="begin"/>
            </w:r>
            <w:r w:rsidR="00906B5A">
              <w:rPr>
                <w:noProof/>
                <w:webHidden/>
              </w:rPr>
              <w:instrText xml:space="preserve"> PAGEREF _Toc197739725 \h </w:instrText>
            </w:r>
            <w:r w:rsidR="00906B5A">
              <w:rPr>
                <w:noProof/>
                <w:webHidden/>
              </w:rPr>
            </w:r>
            <w:r w:rsidR="00906B5A">
              <w:rPr>
                <w:noProof/>
                <w:webHidden/>
              </w:rPr>
              <w:fldChar w:fldCharType="separate"/>
            </w:r>
            <w:r w:rsidR="00906B5A">
              <w:rPr>
                <w:noProof/>
                <w:webHidden/>
              </w:rPr>
              <w:t>19</w:t>
            </w:r>
            <w:r w:rsidR="00906B5A">
              <w:rPr>
                <w:noProof/>
                <w:webHidden/>
              </w:rPr>
              <w:fldChar w:fldCharType="end"/>
            </w:r>
          </w:hyperlink>
        </w:p>
        <w:p w14:paraId="0630B9AA" w14:textId="21B3FF1F" w:rsidR="00CE7351" w:rsidRPr="007A03A5" w:rsidRDefault="00CE7351">
          <w:pPr>
            <w:rPr>
              <w:rFonts w:ascii="Calibri" w:hAnsi="Calibri" w:cs="Calibri"/>
            </w:rPr>
          </w:pPr>
          <w:r w:rsidRPr="007A03A5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14:paraId="03565462" w14:textId="21EFF6AA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0DD6A10B" w14:textId="7DECC8D5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7FE1892A" w14:textId="0A57FEC8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6CD5EF22" w14:textId="6643D932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53F03817" w14:textId="41A4BDE5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6815D77A" w14:textId="28F842A1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5720F620" w14:textId="268F0916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585C5434" w14:textId="6917261B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381DC422" w14:textId="68FA1C86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5E252827" w14:textId="52825A73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6DD4D866" w14:textId="197EAD1B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2BC39597" w14:textId="094E7EDA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23651F21" w14:textId="7967F5B9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244AB803" w14:textId="61822407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58AD11AF" w14:textId="028C4B0F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5B2821D0" w14:textId="2DA61E94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58EFE177" w14:textId="05A979EF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51B78849" w14:textId="08F436C8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1BE65D77" w14:textId="6F9C6AA8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5EB4935C" w14:textId="508612A7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42866F87" w14:textId="3A71663C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2B6BDD9F" w14:textId="6421DDB9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0243EE8F" w14:textId="03238A17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0575594C" w14:textId="01EF60EC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5765DEF1" w14:textId="7A269FD2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36CE2BD5" w14:textId="1E745DA0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71389565" w14:textId="22C82E77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74AB5EEC" w14:textId="6D657FD0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69E546F8" w14:textId="1BE09467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11A9F402" w14:textId="4002BA3B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43AF4A8A" w14:textId="36CB798F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37032C3B" w14:textId="0FC49FA4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052CFFA5" w14:textId="2A57FEBC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0CD44911" w14:textId="4703D1B0" w:rsidR="00191D70" w:rsidRPr="007A03A5" w:rsidRDefault="00191D70" w:rsidP="001905F6">
      <w:pPr>
        <w:ind w:left="720"/>
        <w:jc w:val="both"/>
        <w:rPr>
          <w:rFonts w:ascii="Calibri" w:hAnsi="Calibri" w:cs="Calibri"/>
          <w:i/>
          <w:color w:val="0000FF"/>
        </w:rPr>
      </w:pPr>
    </w:p>
    <w:p w14:paraId="65E37D7D" w14:textId="29DE54E5" w:rsidR="005F166C" w:rsidRPr="007A03A5" w:rsidRDefault="005F3D2D" w:rsidP="005F3D2D">
      <w:pPr>
        <w:pStyle w:val="Ttulo1"/>
        <w:rPr>
          <w:rFonts w:ascii="Calibri" w:hAnsi="Calibri" w:cs="Calibri"/>
          <w:iCs/>
          <w:color w:val="000000"/>
        </w:rPr>
      </w:pPr>
      <w:bookmarkStart w:id="0" w:name="_Toc197739719"/>
      <w:r w:rsidRPr="007A03A5">
        <w:rPr>
          <w:rFonts w:ascii="Calibri" w:hAnsi="Calibri" w:cs="Calibri"/>
          <w:highlight w:val="yellow"/>
        </w:rPr>
        <w:t>RECUERDEN PONER TODOS “Plan de Pruebas - Grupo F”</w:t>
      </w:r>
      <w:r w:rsidR="007A03A5">
        <w:rPr>
          <w:rFonts w:ascii="Calibri" w:hAnsi="Calibri" w:cs="Calibri"/>
          <w:highlight w:val="yellow"/>
        </w:rPr>
        <w:t xml:space="preserve"> Y NO SUBIR EL DOCUMENTO EN WORD SOLO LA PARTE QUE LES </w:t>
      </w:r>
      <w:proofErr w:type="gramStart"/>
      <w:r w:rsidR="007A03A5">
        <w:rPr>
          <w:rFonts w:ascii="Calibri" w:hAnsi="Calibri" w:cs="Calibri"/>
          <w:highlight w:val="yellow"/>
        </w:rPr>
        <w:t>CORRESPONDE</w:t>
      </w:r>
      <w:r w:rsidR="00906B5A">
        <w:rPr>
          <w:rFonts w:ascii="Calibri" w:hAnsi="Calibri" w:cs="Calibri"/>
          <w:highlight w:val="yellow"/>
        </w:rPr>
        <w:t>(</w:t>
      </w:r>
      <w:proofErr w:type="gramEnd"/>
      <w:r w:rsidR="00906B5A">
        <w:rPr>
          <w:rFonts w:ascii="Calibri" w:hAnsi="Calibri" w:cs="Calibri"/>
          <w:highlight w:val="yellow"/>
        </w:rPr>
        <w:t>COPIAR Y PEGAR SU SECCION DEL WORD AL FORO)</w:t>
      </w:r>
      <w:bookmarkEnd w:id="0"/>
    </w:p>
    <w:p w14:paraId="61256EC6" w14:textId="77777777" w:rsidR="005F166C" w:rsidRPr="007A03A5" w:rsidRDefault="005F166C" w:rsidP="00B971FD">
      <w:pPr>
        <w:suppressAutoHyphens w:val="0"/>
        <w:jc w:val="both"/>
        <w:rPr>
          <w:rFonts w:ascii="Calibri" w:hAnsi="Calibri" w:cs="Calibri"/>
          <w:iCs/>
          <w:color w:val="000000"/>
        </w:rPr>
      </w:pPr>
    </w:p>
    <w:p w14:paraId="3F7DB607" w14:textId="48CD25D1" w:rsidR="00191D70" w:rsidRPr="007A03A5" w:rsidRDefault="00191D70" w:rsidP="00191D70">
      <w:pPr>
        <w:pStyle w:val="Ttulo1"/>
        <w:rPr>
          <w:rFonts w:ascii="Calibri" w:hAnsi="Calibri" w:cs="Calibri"/>
        </w:rPr>
      </w:pPr>
      <w:bookmarkStart w:id="1" w:name="_Toc197739720"/>
      <w:r w:rsidRPr="007A03A5">
        <w:rPr>
          <w:rFonts w:ascii="Calibri" w:hAnsi="Calibri" w:cs="Calibri"/>
          <w:highlight w:val="green"/>
        </w:rPr>
        <w:t>SABANDO (HECHO)</w:t>
      </w:r>
      <w:bookmarkEnd w:id="1"/>
    </w:p>
    <w:p w14:paraId="38FDFECA" w14:textId="23BA7C44" w:rsidR="00191D70" w:rsidRPr="007A03A5" w:rsidRDefault="00191D70" w:rsidP="00B971FD">
      <w:pPr>
        <w:suppressAutoHyphens w:val="0"/>
        <w:jc w:val="both"/>
        <w:rPr>
          <w:rFonts w:ascii="Calibri" w:hAnsi="Calibri" w:cs="Calibri"/>
          <w:iCs/>
          <w:color w:val="000000"/>
        </w:rPr>
      </w:pPr>
    </w:p>
    <w:p w14:paraId="443DFABE" w14:textId="77777777" w:rsidR="00191D70" w:rsidRPr="007A03A5" w:rsidRDefault="00191D70" w:rsidP="00B971FD">
      <w:pPr>
        <w:suppressAutoHyphens w:val="0"/>
        <w:jc w:val="both"/>
        <w:rPr>
          <w:rFonts w:ascii="Calibri" w:hAnsi="Calibri" w:cs="Calibri"/>
          <w:iCs/>
          <w:color w:val="000000"/>
        </w:rPr>
      </w:pPr>
    </w:p>
    <w:p w14:paraId="6C43567F" w14:textId="5EDDBC63" w:rsidR="00392E25" w:rsidRPr="007A03A5" w:rsidRDefault="00CE56A3" w:rsidP="00D817A9">
      <w:pPr>
        <w:pStyle w:val="Ttulo3"/>
        <w:numPr>
          <w:ilvl w:val="0"/>
          <w:numId w:val="9"/>
        </w:numPr>
        <w:jc w:val="center"/>
        <w:rPr>
          <w:rFonts w:ascii="Calibri" w:hAnsi="Calibri" w:cs="Calibri"/>
          <w:sz w:val="24"/>
          <w:szCs w:val="24"/>
        </w:rPr>
      </w:pPr>
      <w:bookmarkStart w:id="2" w:name="_Toc197736161"/>
      <w:bookmarkStart w:id="3" w:name="_Toc197739721"/>
      <w:bookmarkStart w:id="4" w:name="_Hlk197446934"/>
      <w:bookmarkStart w:id="5" w:name="_Toc384282999"/>
      <w:r w:rsidRPr="007A03A5">
        <w:rPr>
          <w:rFonts w:ascii="Calibri" w:hAnsi="Calibri" w:cs="Calibri"/>
          <w:sz w:val="24"/>
          <w:szCs w:val="24"/>
        </w:rPr>
        <w:t>M</w:t>
      </w:r>
      <w:r w:rsidR="00FD0B3E" w:rsidRPr="007A03A5">
        <w:rPr>
          <w:rFonts w:ascii="Calibri" w:hAnsi="Calibri" w:cs="Calibri"/>
          <w:sz w:val="24"/>
          <w:szCs w:val="24"/>
        </w:rPr>
        <w:t>ó</w:t>
      </w:r>
      <w:r w:rsidRPr="007A03A5">
        <w:rPr>
          <w:rFonts w:ascii="Calibri" w:hAnsi="Calibri" w:cs="Calibri"/>
          <w:sz w:val="24"/>
          <w:szCs w:val="24"/>
        </w:rPr>
        <w:t xml:space="preserve">dulo </w:t>
      </w:r>
      <w:r w:rsidR="002D3316" w:rsidRPr="007A03A5">
        <w:rPr>
          <w:rFonts w:ascii="Calibri" w:hAnsi="Calibri" w:cs="Calibri"/>
          <w:sz w:val="24"/>
          <w:szCs w:val="24"/>
        </w:rPr>
        <w:t xml:space="preserve">de </w:t>
      </w:r>
      <w:r w:rsidR="00B32607" w:rsidRPr="007A03A5">
        <w:rPr>
          <w:rFonts w:ascii="Calibri" w:hAnsi="Calibri" w:cs="Calibri"/>
          <w:sz w:val="24"/>
          <w:szCs w:val="24"/>
        </w:rPr>
        <w:t>gestión de usuarios</w:t>
      </w:r>
      <w:bookmarkEnd w:id="2"/>
      <w:bookmarkEnd w:id="3"/>
    </w:p>
    <w:p w14:paraId="44DCD4CE" w14:textId="77777777" w:rsidR="009E6A19" w:rsidRPr="007A03A5" w:rsidRDefault="009E6A19" w:rsidP="009E6A19">
      <w:pPr>
        <w:rPr>
          <w:rFonts w:ascii="Calibri" w:hAnsi="Calibri" w:cs="Calibri"/>
        </w:rPr>
      </w:pPr>
    </w:p>
    <w:tbl>
      <w:tblPr>
        <w:tblW w:w="892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  <w:gridCol w:w="6956"/>
      </w:tblGrid>
      <w:tr w:rsidR="00C84893" w:rsidRPr="007A03A5" w14:paraId="368C6004" w14:textId="77777777" w:rsidTr="00BC0F64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F6982B2" w14:textId="77777777" w:rsidR="00C84893" w:rsidRPr="007A03A5" w:rsidRDefault="00C84893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Código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DC7D6E8" w14:textId="77777777" w:rsidR="00C84893" w:rsidRPr="007A03A5" w:rsidRDefault="00C84893" w:rsidP="00F427D6">
            <w:pPr>
              <w:spacing w:line="276" w:lineRule="auto"/>
              <w:rPr>
                <w:rFonts w:ascii="Calibri" w:hAnsi="Calibri" w:cs="Calibri"/>
                <w:i/>
                <w:color w:val="0000FF"/>
              </w:rPr>
            </w:pPr>
            <w:r w:rsidRPr="007A03A5">
              <w:rPr>
                <w:rFonts w:ascii="Calibri" w:hAnsi="Calibri" w:cs="Calibri"/>
                <w:b/>
                <w:bCs/>
                <w:color w:val="000000" w:themeColor="text1"/>
              </w:rPr>
              <w:t>CP-001</w:t>
            </w:r>
          </w:p>
        </w:tc>
      </w:tr>
      <w:tr w:rsidR="00C84893" w:rsidRPr="007A03A5" w14:paraId="1BF08AC1" w14:textId="77777777" w:rsidTr="00BC0F64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24C5C35" w14:textId="77777777" w:rsidR="00C84893" w:rsidRPr="007A03A5" w:rsidRDefault="00C84893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Caso de prueba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67A4688" w14:textId="671C24D8" w:rsidR="00C84893" w:rsidRPr="007A03A5" w:rsidRDefault="00B32607" w:rsidP="00F427D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Registrar usuario administrador válido</w:t>
            </w:r>
          </w:p>
        </w:tc>
      </w:tr>
      <w:tr w:rsidR="00C84893" w:rsidRPr="007A03A5" w14:paraId="1AB33F75" w14:textId="77777777" w:rsidTr="00BC0F64">
        <w:trPr>
          <w:trHeight w:val="447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607BC31" w14:textId="77777777" w:rsidR="00C84893" w:rsidRPr="007A03A5" w:rsidRDefault="00C84893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Responsable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1CB98D7" w14:textId="7403A2C6" w:rsidR="00C84893" w:rsidRPr="007A03A5" w:rsidRDefault="00B32607" w:rsidP="00F427D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Desarrolladores</w:t>
            </w:r>
          </w:p>
        </w:tc>
      </w:tr>
      <w:tr w:rsidR="00C84893" w:rsidRPr="007A03A5" w14:paraId="4BC1B3C2" w14:textId="77777777" w:rsidTr="00BC0F64">
        <w:trPr>
          <w:trHeight w:val="1436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9962CB0" w14:textId="77777777" w:rsidR="00C84893" w:rsidRPr="007A03A5" w:rsidRDefault="00C84893" w:rsidP="00F427D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413D5D30" w14:textId="77777777" w:rsidR="000E4DDC" w:rsidRPr="007A03A5" w:rsidRDefault="000E4DDC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6A2CE0F0" w14:textId="77777777" w:rsidR="000E4DDC" w:rsidRPr="007A03A5" w:rsidRDefault="000E4DDC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56BE439C" w14:textId="77777777" w:rsidR="000E4DDC" w:rsidRPr="007A03A5" w:rsidRDefault="000E4DDC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5C348B24" w14:textId="77777777" w:rsidR="000E4DDC" w:rsidRPr="007A03A5" w:rsidRDefault="000E4DDC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66CACB41" w14:textId="77777777" w:rsidR="000E4DDC" w:rsidRPr="007A03A5" w:rsidRDefault="000E4DDC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0CE45B07" w14:textId="77777777" w:rsidR="000E4DDC" w:rsidRPr="007A03A5" w:rsidRDefault="000E4DDC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F84C9ED" w14:textId="67B526EB" w:rsidR="002E4152" w:rsidRPr="007A03A5" w:rsidRDefault="00C84893" w:rsidP="00F427D6">
            <w:p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Se realiza el registro de un</w:t>
            </w:r>
            <w:r w:rsidR="005340E0" w:rsidRPr="007A03A5">
              <w:rPr>
                <w:rFonts w:ascii="Calibri" w:hAnsi="Calibri" w:cs="Calibri"/>
              </w:rPr>
              <w:t xml:space="preserve"> nuevo usuario de tipo administrador desde el modelo de usuario de prueba</w:t>
            </w:r>
            <w:r w:rsidRPr="007A03A5">
              <w:rPr>
                <w:rFonts w:ascii="Calibri" w:hAnsi="Calibri" w:cs="Calibri"/>
              </w:rPr>
              <w:t>:</w:t>
            </w:r>
          </w:p>
          <w:p w14:paraId="6FB443FF" w14:textId="77777777" w:rsidR="00F427D6" w:rsidRPr="007A03A5" w:rsidRDefault="00F427D6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ci: '0909090909'</w:t>
            </w:r>
          </w:p>
          <w:p w14:paraId="71A18B24" w14:textId="77777777" w:rsidR="00F427D6" w:rsidRPr="007A03A5" w:rsidRDefault="00F427D6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nombre: 'Jean'</w:t>
            </w:r>
          </w:p>
          <w:p w14:paraId="5D63C782" w14:textId="77777777" w:rsidR="00F427D6" w:rsidRPr="007A03A5" w:rsidRDefault="00F427D6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apellido: 'Castro'</w:t>
            </w:r>
          </w:p>
          <w:p w14:paraId="57E9A190" w14:textId="77777777" w:rsidR="00F427D6" w:rsidRPr="007A03A5" w:rsidRDefault="00F427D6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email: 'jean@test.com'</w:t>
            </w:r>
          </w:p>
          <w:p w14:paraId="38E7FB43" w14:textId="77777777" w:rsidR="00F427D6" w:rsidRPr="007A03A5" w:rsidRDefault="00F427D6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tipo: 'Administrador'</w:t>
            </w:r>
          </w:p>
          <w:p w14:paraId="369F0D09" w14:textId="77777777" w:rsidR="00F427D6" w:rsidRPr="007A03A5" w:rsidRDefault="00F427D6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7A03A5">
              <w:rPr>
                <w:rFonts w:ascii="Calibri" w:hAnsi="Calibri" w:cs="Calibri"/>
              </w:rPr>
              <w:t>usuario_asignado</w:t>
            </w:r>
            <w:proofErr w:type="spellEnd"/>
            <w:r w:rsidRPr="007A03A5">
              <w:rPr>
                <w:rFonts w:ascii="Calibri" w:hAnsi="Calibri" w:cs="Calibri"/>
              </w:rPr>
              <w:t>: 'jean'</w:t>
            </w:r>
          </w:p>
          <w:p w14:paraId="78756C1E" w14:textId="0EC3E7FE" w:rsidR="00C84893" w:rsidRPr="007A03A5" w:rsidRDefault="00F427D6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  <w:i/>
              </w:rPr>
            </w:pPr>
            <w:proofErr w:type="spellStart"/>
            <w:r w:rsidRPr="007A03A5">
              <w:rPr>
                <w:rFonts w:ascii="Calibri" w:hAnsi="Calibri" w:cs="Calibri"/>
              </w:rPr>
              <w:t>contrasena</w:t>
            </w:r>
            <w:proofErr w:type="spellEnd"/>
            <w:r w:rsidRPr="007A03A5">
              <w:rPr>
                <w:rFonts w:ascii="Calibri" w:hAnsi="Calibri" w:cs="Calibri"/>
              </w:rPr>
              <w:t>: '12345678'</w:t>
            </w:r>
          </w:p>
        </w:tc>
      </w:tr>
      <w:tr w:rsidR="00C84893" w:rsidRPr="007A03A5" w14:paraId="5A447E9D" w14:textId="77777777" w:rsidTr="00BC0F64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119F2DD" w14:textId="77777777" w:rsidR="00C84893" w:rsidRPr="007A03A5" w:rsidRDefault="00C84893" w:rsidP="00F427D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Requisito previo</w:t>
            </w:r>
          </w:p>
          <w:p w14:paraId="3B86FCE0" w14:textId="77777777" w:rsidR="00867F07" w:rsidRPr="007A03A5" w:rsidRDefault="00867F07" w:rsidP="00F427D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449FE921" w14:textId="77777777" w:rsidR="000E4DDC" w:rsidRPr="007A03A5" w:rsidRDefault="000E4DDC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DCA0F67" w14:textId="77777777" w:rsidR="006A7C75" w:rsidRPr="007A03A5" w:rsidRDefault="006A7C75" w:rsidP="006A7C75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>El servidor local de Apache y la base de datos de MySQL deben estar ejecutándose.</w:t>
            </w:r>
          </w:p>
          <w:p w14:paraId="45BF62F7" w14:textId="68DC3ACC" w:rsidR="00C84893" w:rsidRPr="007A03A5" w:rsidRDefault="007E3533" w:rsidP="00197D1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 xml:space="preserve">Tener el proyecto abierto en </w:t>
            </w:r>
            <w:r w:rsidR="0076749D" w:rsidRPr="007A03A5">
              <w:rPr>
                <w:rFonts w:ascii="Calibri" w:hAnsi="Calibri" w:cs="Calibri"/>
                <w:iCs/>
              </w:rPr>
              <w:t>Visual Studio</w:t>
            </w:r>
            <w:r w:rsidRPr="007A03A5">
              <w:rPr>
                <w:rFonts w:ascii="Calibri" w:hAnsi="Calibri" w:cs="Calibri"/>
                <w:iCs/>
              </w:rPr>
              <w:t xml:space="preserve"> </w:t>
            </w:r>
            <w:proofErr w:type="spellStart"/>
            <w:r w:rsidRPr="007A03A5">
              <w:rPr>
                <w:rFonts w:ascii="Calibri" w:hAnsi="Calibri" w:cs="Calibri"/>
                <w:iCs/>
              </w:rPr>
              <w:t>Code</w:t>
            </w:r>
            <w:proofErr w:type="spellEnd"/>
            <w:r w:rsidRPr="007A03A5">
              <w:rPr>
                <w:rFonts w:ascii="Calibri" w:hAnsi="Calibri" w:cs="Calibri"/>
                <w:iCs/>
              </w:rPr>
              <w:t xml:space="preserve">, con una terminal abierta en la carpeta </w:t>
            </w:r>
            <w:proofErr w:type="spellStart"/>
            <w:r w:rsidRPr="007A03A5">
              <w:rPr>
                <w:rFonts w:ascii="Calibri" w:hAnsi="Calibri" w:cs="Calibri"/>
                <w:iCs/>
              </w:rPr>
              <w:t>tests</w:t>
            </w:r>
            <w:proofErr w:type="spellEnd"/>
            <w:r w:rsidRPr="007A03A5">
              <w:rPr>
                <w:rFonts w:ascii="Calibri" w:hAnsi="Calibri" w:cs="Calibri"/>
                <w:iCs/>
              </w:rPr>
              <w:t xml:space="preserve"> </w:t>
            </w:r>
            <w:r w:rsidR="00197D16" w:rsidRPr="007A03A5">
              <w:rPr>
                <w:rFonts w:ascii="Calibri" w:hAnsi="Calibri" w:cs="Calibri"/>
                <w:iCs/>
              </w:rPr>
              <w:t xml:space="preserve">y ejecutar </w:t>
            </w:r>
            <w:r w:rsidR="006A7C75" w:rsidRPr="007A03A5">
              <w:rPr>
                <w:rFonts w:ascii="Calibri" w:hAnsi="Calibri" w:cs="Calibri"/>
                <w:iCs/>
              </w:rPr>
              <w:t xml:space="preserve">el comando </w:t>
            </w:r>
            <w:proofErr w:type="spellStart"/>
            <w:r w:rsidR="006A7C75" w:rsidRPr="007A03A5">
              <w:rPr>
                <w:rFonts w:ascii="Calibri" w:hAnsi="Calibri" w:cs="Calibri"/>
                <w:iCs/>
              </w:rPr>
              <w:t>phpunit</w:t>
            </w:r>
            <w:proofErr w:type="spellEnd"/>
            <w:r w:rsidRPr="007A03A5">
              <w:rPr>
                <w:rFonts w:ascii="Calibri" w:hAnsi="Calibri" w:cs="Calibri"/>
                <w:iCs/>
              </w:rPr>
              <w:t>.</w:t>
            </w:r>
          </w:p>
        </w:tc>
      </w:tr>
      <w:tr w:rsidR="00C84893" w:rsidRPr="007A03A5" w14:paraId="32491483" w14:textId="77777777" w:rsidTr="00BC0F64">
        <w:trPr>
          <w:trHeight w:val="340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0BA218F" w14:textId="77777777" w:rsidR="00C84893" w:rsidRPr="007A03A5" w:rsidRDefault="00C84893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Resultado esperado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FA61A3A" w14:textId="353E6809" w:rsidR="00C84893" w:rsidRPr="007A03A5" w:rsidRDefault="00C84893" w:rsidP="004820BE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 xml:space="preserve">Se espera que el </w:t>
            </w:r>
            <w:r w:rsidR="00ED0AEB" w:rsidRPr="007A03A5">
              <w:rPr>
                <w:rFonts w:ascii="Calibri" w:hAnsi="Calibri" w:cs="Calibri"/>
                <w:iCs/>
              </w:rPr>
              <w:t xml:space="preserve">usuario </w:t>
            </w:r>
            <w:r w:rsidRPr="007A03A5">
              <w:rPr>
                <w:rFonts w:ascii="Calibri" w:hAnsi="Calibri" w:cs="Calibri"/>
                <w:iCs/>
              </w:rPr>
              <w:t>se registre correctamente</w:t>
            </w:r>
            <w:r w:rsidR="006F45F0" w:rsidRPr="007A03A5">
              <w:rPr>
                <w:rFonts w:ascii="Calibri" w:hAnsi="Calibri" w:cs="Calibri"/>
                <w:iCs/>
              </w:rPr>
              <w:t xml:space="preserve"> en la base de datos</w:t>
            </w:r>
            <w:r w:rsidRPr="007A03A5">
              <w:rPr>
                <w:rFonts w:ascii="Calibri" w:hAnsi="Calibri" w:cs="Calibri"/>
                <w:iCs/>
              </w:rPr>
              <w:t xml:space="preserve"> </w:t>
            </w:r>
            <w:r w:rsidR="00ED0AEB" w:rsidRPr="007A03A5">
              <w:rPr>
                <w:rFonts w:ascii="Calibri" w:hAnsi="Calibri" w:cs="Calibri"/>
                <w:iCs/>
              </w:rPr>
              <w:t>y se obtenga el ID del nuevo usuario</w:t>
            </w:r>
            <w:r w:rsidR="006F45F0" w:rsidRPr="007A03A5">
              <w:rPr>
                <w:rFonts w:ascii="Calibri" w:hAnsi="Calibri" w:cs="Calibri"/>
                <w:iCs/>
              </w:rPr>
              <w:t xml:space="preserve">, además, se corrobora que el </w:t>
            </w:r>
            <w:r w:rsidR="004820BE" w:rsidRPr="007A03A5">
              <w:rPr>
                <w:rFonts w:ascii="Calibri" w:hAnsi="Calibri" w:cs="Calibri"/>
                <w:iCs/>
              </w:rPr>
              <w:t xml:space="preserve">registro </w:t>
            </w:r>
            <w:r w:rsidR="006F45F0" w:rsidRPr="007A03A5">
              <w:rPr>
                <w:rFonts w:ascii="Calibri" w:hAnsi="Calibri" w:cs="Calibri"/>
                <w:iCs/>
              </w:rPr>
              <w:t>exista</w:t>
            </w:r>
            <w:r w:rsidR="00E06FB1" w:rsidRPr="007A03A5">
              <w:rPr>
                <w:rFonts w:ascii="Calibri" w:hAnsi="Calibri" w:cs="Calibri"/>
                <w:iCs/>
              </w:rPr>
              <w:t xml:space="preserve"> en la tabla usuario</w:t>
            </w:r>
            <w:r w:rsidR="00ED0AEB" w:rsidRPr="007A03A5">
              <w:rPr>
                <w:rFonts w:ascii="Calibri" w:hAnsi="Calibri" w:cs="Calibri"/>
                <w:iCs/>
              </w:rPr>
              <w:t>.</w:t>
            </w:r>
          </w:p>
        </w:tc>
      </w:tr>
      <w:tr w:rsidR="00C84893" w:rsidRPr="007A03A5" w14:paraId="29DB883E" w14:textId="77777777" w:rsidTr="00BC0F64">
        <w:trPr>
          <w:trHeight w:val="388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8A4BF94" w14:textId="77777777" w:rsidR="00C84893" w:rsidRPr="007A03A5" w:rsidRDefault="00C84893" w:rsidP="00F427D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Resultado obtenido</w:t>
            </w:r>
          </w:p>
          <w:p w14:paraId="23567060" w14:textId="77777777" w:rsidR="00867F07" w:rsidRPr="007A03A5" w:rsidRDefault="00867F07" w:rsidP="00F427D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4621E406" w14:textId="77777777" w:rsidR="000E4DDC" w:rsidRPr="007A03A5" w:rsidRDefault="000E4DDC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D358928" w14:textId="4148D0EC" w:rsidR="00C84893" w:rsidRPr="007A03A5" w:rsidRDefault="00C84893" w:rsidP="00263F6F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 xml:space="preserve">Se ha registrado correctamente el </w:t>
            </w:r>
            <w:r w:rsidR="00C14CBB" w:rsidRPr="007A03A5">
              <w:rPr>
                <w:rFonts w:ascii="Calibri" w:hAnsi="Calibri" w:cs="Calibri"/>
                <w:color w:val="000000"/>
              </w:rPr>
              <w:t>u</w:t>
            </w:r>
            <w:r w:rsidR="00263F6F" w:rsidRPr="007A03A5">
              <w:rPr>
                <w:rFonts w:ascii="Calibri" w:hAnsi="Calibri" w:cs="Calibri"/>
                <w:color w:val="000000"/>
              </w:rPr>
              <w:t>suario de tipo</w:t>
            </w:r>
            <w:r w:rsidR="00C14CBB" w:rsidRPr="007A03A5">
              <w:rPr>
                <w:rFonts w:ascii="Calibri" w:hAnsi="Calibri" w:cs="Calibri"/>
                <w:color w:val="000000"/>
              </w:rPr>
              <w:t xml:space="preserve"> administrador</w:t>
            </w:r>
            <w:r w:rsidRPr="007A03A5">
              <w:rPr>
                <w:rFonts w:ascii="Calibri" w:hAnsi="Calibri" w:cs="Calibri"/>
                <w:color w:val="000000"/>
              </w:rPr>
              <w:t xml:space="preserve"> con los parámetros</w:t>
            </w:r>
            <w:r w:rsidR="00263F6F" w:rsidRPr="007A03A5">
              <w:rPr>
                <w:rFonts w:ascii="Calibri" w:hAnsi="Calibri" w:cs="Calibri"/>
                <w:color w:val="000000"/>
              </w:rPr>
              <w:t xml:space="preserve"> ingresados</w:t>
            </w:r>
            <w:r w:rsidRPr="007A03A5">
              <w:rPr>
                <w:rFonts w:ascii="Calibri" w:hAnsi="Calibri" w:cs="Calibri"/>
                <w:color w:val="000000"/>
              </w:rPr>
              <w:t xml:space="preserve"> </w:t>
            </w:r>
            <w:r w:rsidR="00C14CBB" w:rsidRPr="007A03A5">
              <w:rPr>
                <w:rFonts w:ascii="Calibri" w:hAnsi="Calibri" w:cs="Calibri"/>
                <w:color w:val="000000"/>
              </w:rPr>
              <w:t xml:space="preserve">y se devolvió el ID del nuevo usuario registrado en la base </w:t>
            </w:r>
            <w:r w:rsidR="00263F6F" w:rsidRPr="007A03A5">
              <w:rPr>
                <w:rFonts w:ascii="Calibri" w:hAnsi="Calibri" w:cs="Calibri"/>
                <w:color w:val="000000"/>
              </w:rPr>
              <w:t>de datos, además de que se corroboró que sí exista el usuario con el ID obtenido.</w:t>
            </w:r>
          </w:p>
        </w:tc>
      </w:tr>
      <w:tr w:rsidR="00C84893" w:rsidRPr="007A03A5" w14:paraId="41A62D47" w14:textId="77777777" w:rsidTr="00BC0F64">
        <w:trPr>
          <w:trHeight w:val="393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6067BA7" w14:textId="77777777" w:rsidR="00C84893" w:rsidRPr="007A03A5" w:rsidRDefault="00C84893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lastRenderedPageBreak/>
              <w:t>Estado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1C29A4D" w14:textId="77777777" w:rsidR="00C84893" w:rsidRPr="007A03A5" w:rsidRDefault="00C84893" w:rsidP="00F427D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Exitoso</w:t>
            </w:r>
          </w:p>
        </w:tc>
      </w:tr>
      <w:tr w:rsidR="00C84893" w:rsidRPr="007A03A5" w14:paraId="13A1EAF8" w14:textId="77777777" w:rsidTr="00BC0F64">
        <w:trPr>
          <w:trHeight w:val="258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F23C434" w14:textId="77777777" w:rsidR="00C84893" w:rsidRPr="007A03A5" w:rsidRDefault="00C84893" w:rsidP="00F427D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Observaciones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A2AB657" w14:textId="77777777" w:rsidR="00C84893" w:rsidRPr="007A03A5" w:rsidRDefault="00C84893" w:rsidP="00F427D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-</w:t>
            </w:r>
          </w:p>
        </w:tc>
      </w:tr>
    </w:tbl>
    <w:p w14:paraId="3D36E1F9" w14:textId="7F9D327F" w:rsidR="00D17A27" w:rsidRPr="007A03A5" w:rsidRDefault="00D17A27" w:rsidP="000C025E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7D87F215" w14:textId="7D339948" w:rsidR="00D17A27" w:rsidRPr="007A03A5" w:rsidRDefault="00D17A27" w:rsidP="003477E8">
      <w:pPr>
        <w:spacing w:line="276" w:lineRule="auto"/>
        <w:ind w:left="709"/>
        <w:jc w:val="both"/>
        <w:rPr>
          <w:rFonts w:ascii="Calibri" w:hAnsi="Calibri" w:cs="Calibri"/>
          <w:i/>
          <w:color w:val="0000FF"/>
        </w:rPr>
      </w:pPr>
    </w:p>
    <w:p w14:paraId="635F0DA8" w14:textId="79D9FD62" w:rsidR="00D17A27" w:rsidRPr="007A03A5" w:rsidRDefault="00D17A27" w:rsidP="003477E8">
      <w:pPr>
        <w:spacing w:line="276" w:lineRule="auto"/>
        <w:ind w:left="709"/>
        <w:jc w:val="both"/>
        <w:rPr>
          <w:rFonts w:ascii="Calibri" w:hAnsi="Calibri" w:cs="Calibri"/>
          <w:i/>
          <w:color w:val="0000FF"/>
        </w:rPr>
      </w:pPr>
    </w:p>
    <w:p w14:paraId="509BD3F3" w14:textId="5C0B0364" w:rsidR="00772090" w:rsidRPr="007A03A5" w:rsidRDefault="00772090" w:rsidP="003477E8">
      <w:pPr>
        <w:spacing w:line="276" w:lineRule="auto"/>
        <w:ind w:left="709"/>
        <w:jc w:val="both"/>
        <w:rPr>
          <w:rFonts w:ascii="Calibri" w:hAnsi="Calibri" w:cs="Calibri"/>
          <w:i/>
          <w:color w:val="0000FF"/>
        </w:rPr>
      </w:pPr>
    </w:p>
    <w:p w14:paraId="051EFD07" w14:textId="3B189992" w:rsidR="00772090" w:rsidRPr="007A03A5" w:rsidRDefault="00772090" w:rsidP="003477E8">
      <w:pPr>
        <w:spacing w:line="276" w:lineRule="auto"/>
        <w:ind w:left="709"/>
        <w:jc w:val="both"/>
        <w:rPr>
          <w:rFonts w:ascii="Calibri" w:hAnsi="Calibri" w:cs="Calibri"/>
          <w:i/>
          <w:color w:val="0000FF"/>
        </w:rPr>
      </w:pPr>
    </w:p>
    <w:p w14:paraId="10DDB0AA" w14:textId="38665A9C" w:rsidR="00772090" w:rsidRPr="007A03A5" w:rsidRDefault="002D3316" w:rsidP="002D3316">
      <w:pPr>
        <w:rPr>
          <w:rFonts w:ascii="Calibri" w:hAnsi="Calibri" w:cs="Calibri"/>
        </w:rPr>
      </w:pPr>
      <w:r w:rsidRPr="007A03A5">
        <w:rPr>
          <w:rFonts w:ascii="Calibri" w:hAnsi="Calibri" w:cs="Calibri"/>
          <w:noProof/>
          <w:lang w:eastAsia="es-ES"/>
        </w:rPr>
        <w:drawing>
          <wp:inline distT="0" distB="0" distL="0" distR="0" wp14:anchorId="1003E8B4" wp14:editId="3B43A4AC">
            <wp:extent cx="6120130" cy="52108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E252" w14:textId="552D40D9" w:rsidR="003474A6" w:rsidRPr="007A03A5" w:rsidRDefault="003474A6" w:rsidP="002D3316">
      <w:pPr>
        <w:rPr>
          <w:rFonts w:ascii="Calibri" w:hAnsi="Calibri" w:cs="Calibri"/>
        </w:rPr>
      </w:pPr>
    </w:p>
    <w:p w14:paraId="441DB599" w14:textId="42CC9695" w:rsidR="003474A6" w:rsidRPr="007A03A5" w:rsidRDefault="003474A6" w:rsidP="002D3316">
      <w:pPr>
        <w:rPr>
          <w:rFonts w:ascii="Calibri" w:hAnsi="Calibri" w:cs="Calibri"/>
        </w:rPr>
      </w:pPr>
    </w:p>
    <w:p w14:paraId="3DB9B077" w14:textId="17B39302" w:rsidR="003474A6" w:rsidRPr="007A03A5" w:rsidRDefault="003474A6" w:rsidP="002D3316">
      <w:pPr>
        <w:rPr>
          <w:rFonts w:ascii="Calibri" w:hAnsi="Calibri" w:cs="Calibri"/>
        </w:rPr>
      </w:pPr>
    </w:p>
    <w:p w14:paraId="5F1B7C08" w14:textId="0F5E7E76" w:rsidR="003474A6" w:rsidRPr="007A03A5" w:rsidRDefault="003474A6" w:rsidP="002D3316">
      <w:pPr>
        <w:rPr>
          <w:rFonts w:ascii="Calibri" w:hAnsi="Calibri" w:cs="Calibri"/>
        </w:rPr>
      </w:pPr>
    </w:p>
    <w:p w14:paraId="372624BF" w14:textId="4D5C8FD9" w:rsidR="002F335D" w:rsidRPr="007A03A5" w:rsidRDefault="002F335D" w:rsidP="002D3316">
      <w:pPr>
        <w:rPr>
          <w:rFonts w:ascii="Calibri" w:hAnsi="Calibri" w:cs="Calibri"/>
        </w:rPr>
      </w:pPr>
    </w:p>
    <w:p w14:paraId="73075737" w14:textId="7BA9BB95" w:rsidR="002F335D" w:rsidRPr="007A03A5" w:rsidRDefault="002F335D" w:rsidP="002D3316">
      <w:pPr>
        <w:rPr>
          <w:rFonts w:ascii="Calibri" w:hAnsi="Calibri" w:cs="Calibri"/>
        </w:rPr>
      </w:pPr>
    </w:p>
    <w:p w14:paraId="398E44D5" w14:textId="21F3630B" w:rsidR="002F335D" w:rsidRPr="007A03A5" w:rsidRDefault="002F335D" w:rsidP="002D3316">
      <w:pPr>
        <w:rPr>
          <w:rFonts w:ascii="Calibri" w:hAnsi="Calibri" w:cs="Calibri"/>
        </w:rPr>
      </w:pPr>
    </w:p>
    <w:p w14:paraId="112B514D" w14:textId="45DAA235" w:rsidR="002F335D" w:rsidRPr="007A03A5" w:rsidRDefault="002F335D" w:rsidP="002D3316">
      <w:pPr>
        <w:rPr>
          <w:rFonts w:ascii="Calibri" w:hAnsi="Calibri" w:cs="Calibri"/>
        </w:rPr>
      </w:pPr>
    </w:p>
    <w:p w14:paraId="6F8D9DAC" w14:textId="26E6C832" w:rsidR="002F335D" w:rsidRPr="007A03A5" w:rsidRDefault="002F335D" w:rsidP="002D3316">
      <w:pPr>
        <w:rPr>
          <w:rFonts w:ascii="Calibri" w:hAnsi="Calibri" w:cs="Calibri"/>
        </w:rPr>
      </w:pPr>
    </w:p>
    <w:p w14:paraId="35EAC31F" w14:textId="691592B5" w:rsidR="002F335D" w:rsidRPr="007A03A5" w:rsidRDefault="002F335D" w:rsidP="002D3316">
      <w:pPr>
        <w:rPr>
          <w:rFonts w:ascii="Calibri" w:hAnsi="Calibri" w:cs="Calibri"/>
        </w:rPr>
      </w:pPr>
    </w:p>
    <w:p w14:paraId="2B960BE1" w14:textId="36528C88" w:rsidR="002F335D" w:rsidRPr="007A03A5" w:rsidRDefault="002F335D" w:rsidP="002D3316">
      <w:pPr>
        <w:rPr>
          <w:rFonts w:ascii="Calibri" w:hAnsi="Calibri" w:cs="Calibri"/>
        </w:rPr>
      </w:pPr>
    </w:p>
    <w:p w14:paraId="17E6166D" w14:textId="77777777" w:rsidR="002F335D" w:rsidRPr="007A03A5" w:rsidRDefault="002F335D" w:rsidP="002D3316">
      <w:pPr>
        <w:rPr>
          <w:rFonts w:ascii="Calibri" w:hAnsi="Calibri" w:cs="Calibri"/>
        </w:rPr>
      </w:pPr>
    </w:p>
    <w:p w14:paraId="50FCBD84" w14:textId="64229AB5" w:rsidR="00BC0F64" w:rsidRPr="007A03A5" w:rsidRDefault="00BC0F64" w:rsidP="002D3316">
      <w:pPr>
        <w:rPr>
          <w:rFonts w:ascii="Calibri" w:hAnsi="Calibri" w:cs="Calibri"/>
        </w:rPr>
      </w:pPr>
    </w:p>
    <w:p w14:paraId="1E95FA48" w14:textId="0BAA62DF" w:rsidR="00BC0F64" w:rsidRPr="007A03A5" w:rsidRDefault="00BC0F64" w:rsidP="002D3316">
      <w:pPr>
        <w:rPr>
          <w:rFonts w:ascii="Calibri" w:hAnsi="Calibri" w:cs="Calibri"/>
        </w:rPr>
      </w:pPr>
    </w:p>
    <w:tbl>
      <w:tblPr>
        <w:tblW w:w="892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  <w:gridCol w:w="6956"/>
      </w:tblGrid>
      <w:tr w:rsidR="00BC0F64" w:rsidRPr="007A03A5" w14:paraId="15F9C89C" w14:textId="77777777" w:rsidTr="00BC0F64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C7BD795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Código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60A58B4" w14:textId="52388088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i/>
                <w:color w:val="0000FF"/>
              </w:rPr>
            </w:pPr>
            <w:r w:rsidRPr="007A03A5">
              <w:rPr>
                <w:rFonts w:ascii="Calibri" w:hAnsi="Calibri" w:cs="Calibri"/>
                <w:b/>
                <w:bCs/>
                <w:color w:val="000000" w:themeColor="text1"/>
              </w:rPr>
              <w:t>CP-002</w:t>
            </w:r>
          </w:p>
        </w:tc>
      </w:tr>
      <w:tr w:rsidR="00BC0F64" w:rsidRPr="007A03A5" w14:paraId="3D0654A8" w14:textId="77777777" w:rsidTr="00BC0F64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A91CCA2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Caso de prueba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6643307" w14:textId="06BD937E" w:rsidR="00BC0F64" w:rsidRPr="007A03A5" w:rsidRDefault="00BC0F64" w:rsidP="002A7C5E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 xml:space="preserve">Registrar usuario </w:t>
            </w:r>
            <w:r w:rsidR="002A7C5E" w:rsidRPr="007A03A5">
              <w:rPr>
                <w:rFonts w:ascii="Calibri" w:hAnsi="Calibri" w:cs="Calibri"/>
                <w:color w:val="000000"/>
              </w:rPr>
              <w:t>logística</w:t>
            </w:r>
            <w:r w:rsidRPr="007A03A5">
              <w:rPr>
                <w:rFonts w:ascii="Calibri" w:hAnsi="Calibri" w:cs="Calibri"/>
                <w:color w:val="000000"/>
              </w:rPr>
              <w:t xml:space="preserve"> válido</w:t>
            </w:r>
          </w:p>
        </w:tc>
      </w:tr>
      <w:tr w:rsidR="00BC0F64" w:rsidRPr="007A03A5" w14:paraId="0C288B9B" w14:textId="77777777" w:rsidTr="00BC0F64">
        <w:trPr>
          <w:trHeight w:val="447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6EA84F4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Responsable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DFB48E6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Desarrolladores</w:t>
            </w:r>
          </w:p>
        </w:tc>
      </w:tr>
      <w:tr w:rsidR="00BC0F64" w:rsidRPr="007A03A5" w14:paraId="6D59C99E" w14:textId="77777777" w:rsidTr="00BC0F64">
        <w:trPr>
          <w:trHeight w:val="1436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A8069F1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7B6CF19A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1D7DA3D9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78037BE5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38B4E5A5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0EDAC2B0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796B81F2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C6520F8" w14:textId="2BD7546F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 xml:space="preserve">Se realiza el registro de un nuevo usuario de tipo </w:t>
            </w:r>
            <w:r w:rsidR="002A7C5E" w:rsidRPr="007A03A5">
              <w:rPr>
                <w:rFonts w:ascii="Calibri" w:hAnsi="Calibri" w:cs="Calibri"/>
              </w:rPr>
              <w:t xml:space="preserve">logística </w:t>
            </w:r>
            <w:r w:rsidRPr="007A03A5">
              <w:rPr>
                <w:rFonts w:ascii="Calibri" w:hAnsi="Calibri" w:cs="Calibri"/>
              </w:rPr>
              <w:t>desde el modelo de usuario de prueba:</w:t>
            </w:r>
          </w:p>
          <w:p w14:paraId="3EAE8DE7" w14:textId="33167661" w:rsidR="00BC0F64" w:rsidRPr="007A03A5" w:rsidRDefault="00BC0F64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ci: '</w:t>
            </w:r>
            <w:r w:rsidR="002A7C5E" w:rsidRPr="007A03A5">
              <w:rPr>
                <w:rFonts w:ascii="Calibri" w:hAnsi="Calibri" w:cs="Calibri"/>
              </w:rPr>
              <w:t>1316789914</w:t>
            </w:r>
            <w:r w:rsidRPr="007A03A5">
              <w:rPr>
                <w:rFonts w:ascii="Calibri" w:hAnsi="Calibri" w:cs="Calibri"/>
              </w:rPr>
              <w:t>'</w:t>
            </w:r>
          </w:p>
          <w:p w14:paraId="4986BF85" w14:textId="3DAF0D62" w:rsidR="00BC0F64" w:rsidRPr="007A03A5" w:rsidRDefault="00BC0F64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nombre: '</w:t>
            </w:r>
            <w:r w:rsidR="003519AA" w:rsidRPr="007A03A5">
              <w:rPr>
                <w:rFonts w:ascii="Calibri" w:hAnsi="Calibri" w:cs="Calibri"/>
              </w:rPr>
              <w:t>Edú</w:t>
            </w:r>
            <w:r w:rsidRPr="007A03A5">
              <w:rPr>
                <w:rFonts w:ascii="Calibri" w:hAnsi="Calibri" w:cs="Calibri"/>
              </w:rPr>
              <w:t>'</w:t>
            </w:r>
          </w:p>
          <w:p w14:paraId="516E1AAC" w14:textId="73FA13F3" w:rsidR="00BC0F64" w:rsidRPr="007A03A5" w:rsidRDefault="00BC0F64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apellido: '</w:t>
            </w:r>
            <w:r w:rsidR="003519AA" w:rsidRPr="007A03A5">
              <w:rPr>
                <w:rFonts w:ascii="Calibri" w:hAnsi="Calibri" w:cs="Calibri"/>
              </w:rPr>
              <w:t>Sabando</w:t>
            </w:r>
            <w:r w:rsidRPr="007A03A5">
              <w:rPr>
                <w:rFonts w:ascii="Calibri" w:hAnsi="Calibri" w:cs="Calibri"/>
              </w:rPr>
              <w:t>'</w:t>
            </w:r>
          </w:p>
          <w:p w14:paraId="08020BA9" w14:textId="06C0A3F5" w:rsidR="00BC0F64" w:rsidRPr="007A03A5" w:rsidRDefault="00BC0F64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email: '</w:t>
            </w:r>
            <w:r w:rsidR="00E43204" w:rsidRPr="007A03A5">
              <w:rPr>
                <w:rFonts w:ascii="Calibri" w:hAnsi="Calibri" w:cs="Calibri"/>
              </w:rPr>
              <w:t>esb</w:t>
            </w:r>
            <w:r w:rsidRPr="007A03A5">
              <w:rPr>
                <w:rFonts w:ascii="Calibri" w:hAnsi="Calibri" w:cs="Calibri"/>
              </w:rPr>
              <w:t>@test.com'</w:t>
            </w:r>
          </w:p>
          <w:p w14:paraId="5185F755" w14:textId="2BA27C0F" w:rsidR="00BC0F64" w:rsidRPr="007A03A5" w:rsidRDefault="00BC0F64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tipo: '</w:t>
            </w:r>
            <w:proofErr w:type="spellStart"/>
            <w:r w:rsidR="00E43204" w:rsidRPr="007A03A5">
              <w:rPr>
                <w:rFonts w:ascii="Calibri" w:hAnsi="Calibri" w:cs="Calibri"/>
              </w:rPr>
              <w:t>Logistica</w:t>
            </w:r>
            <w:proofErr w:type="spellEnd"/>
            <w:r w:rsidRPr="007A03A5">
              <w:rPr>
                <w:rFonts w:ascii="Calibri" w:hAnsi="Calibri" w:cs="Calibri"/>
              </w:rPr>
              <w:t>'</w:t>
            </w:r>
          </w:p>
          <w:p w14:paraId="1B6E66C6" w14:textId="5C1CE54A" w:rsidR="00BC0F64" w:rsidRPr="007A03A5" w:rsidRDefault="008B0C69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7A03A5">
              <w:rPr>
                <w:rFonts w:ascii="Calibri" w:hAnsi="Calibri" w:cs="Calibri"/>
              </w:rPr>
              <w:t>usuario_asignado</w:t>
            </w:r>
            <w:proofErr w:type="spellEnd"/>
            <w:r w:rsidRPr="007A03A5">
              <w:rPr>
                <w:rFonts w:ascii="Calibri" w:hAnsi="Calibri" w:cs="Calibri"/>
              </w:rPr>
              <w:t>: '</w:t>
            </w:r>
            <w:proofErr w:type="spellStart"/>
            <w:r w:rsidRPr="007A03A5">
              <w:rPr>
                <w:rFonts w:ascii="Calibri" w:hAnsi="Calibri" w:cs="Calibri"/>
              </w:rPr>
              <w:t>esb</w:t>
            </w:r>
            <w:proofErr w:type="spellEnd"/>
            <w:r w:rsidR="00BC0F64" w:rsidRPr="007A03A5">
              <w:rPr>
                <w:rFonts w:ascii="Calibri" w:hAnsi="Calibri" w:cs="Calibri"/>
              </w:rPr>
              <w:t>'</w:t>
            </w:r>
          </w:p>
          <w:p w14:paraId="75698D2C" w14:textId="77777777" w:rsidR="00BC0F64" w:rsidRPr="007A03A5" w:rsidRDefault="00BC0F64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  <w:i/>
              </w:rPr>
            </w:pPr>
            <w:proofErr w:type="spellStart"/>
            <w:r w:rsidRPr="007A03A5">
              <w:rPr>
                <w:rFonts w:ascii="Calibri" w:hAnsi="Calibri" w:cs="Calibri"/>
              </w:rPr>
              <w:t>contrasena</w:t>
            </w:r>
            <w:proofErr w:type="spellEnd"/>
            <w:r w:rsidRPr="007A03A5">
              <w:rPr>
                <w:rFonts w:ascii="Calibri" w:hAnsi="Calibri" w:cs="Calibri"/>
              </w:rPr>
              <w:t>: '12345678'</w:t>
            </w:r>
          </w:p>
        </w:tc>
      </w:tr>
      <w:tr w:rsidR="00BC0F64" w:rsidRPr="007A03A5" w14:paraId="4D2F7BD0" w14:textId="77777777" w:rsidTr="00BC0F64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8989D53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Requisito previo</w:t>
            </w:r>
          </w:p>
          <w:p w14:paraId="01D8346D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5E5FE0B5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F3C78EB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>El servidor local de Apache y la base de datos de MySQL deben estar ejecutándose.</w:t>
            </w:r>
          </w:p>
          <w:p w14:paraId="6DF78ED5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 xml:space="preserve">Tener el proyecto abierto en Visual Studio </w:t>
            </w:r>
            <w:proofErr w:type="spellStart"/>
            <w:r w:rsidRPr="007A03A5">
              <w:rPr>
                <w:rFonts w:ascii="Calibri" w:hAnsi="Calibri" w:cs="Calibri"/>
                <w:iCs/>
              </w:rPr>
              <w:t>Code</w:t>
            </w:r>
            <w:proofErr w:type="spellEnd"/>
            <w:r w:rsidRPr="007A03A5">
              <w:rPr>
                <w:rFonts w:ascii="Calibri" w:hAnsi="Calibri" w:cs="Calibri"/>
                <w:iCs/>
              </w:rPr>
              <w:t xml:space="preserve">, con una terminal abierta en la carpeta </w:t>
            </w:r>
            <w:proofErr w:type="spellStart"/>
            <w:r w:rsidRPr="007A03A5">
              <w:rPr>
                <w:rFonts w:ascii="Calibri" w:hAnsi="Calibri" w:cs="Calibri"/>
                <w:iCs/>
              </w:rPr>
              <w:t>tests</w:t>
            </w:r>
            <w:proofErr w:type="spellEnd"/>
            <w:r w:rsidRPr="007A03A5">
              <w:rPr>
                <w:rFonts w:ascii="Calibri" w:hAnsi="Calibri" w:cs="Calibri"/>
                <w:iCs/>
              </w:rPr>
              <w:t xml:space="preserve"> y ejecutar el comando </w:t>
            </w:r>
            <w:proofErr w:type="spellStart"/>
            <w:r w:rsidRPr="007A03A5">
              <w:rPr>
                <w:rFonts w:ascii="Calibri" w:hAnsi="Calibri" w:cs="Calibri"/>
                <w:iCs/>
              </w:rPr>
              <w:t>phpunit</w:t>
            </w:r>
            <w:proofErr w:type="spellEnd"/>
            <w:r w:rsidRPr="007A03A5">
              <w:rPr>
                <w:rFonts w:ascii="Calibri" w:hAnsi="Calibri" w:cs="Calibri"/>
                <w:iCs/>
              </w:rPr>
              <w:t>.</w:t>
            </w:r>
          </w:p>
        </w:tc>
      </w:tr>
      <w:tr w:rsidR="00BC0F64" w:rsidRPr="007A03A5" w14:paraId="1DBEDFAE" w14:textId="77777777" w:rsidTr="00BC0F64">
        <w:trPr>
          <w:trHeight w:val="340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1ADACE9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Resultado esperado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ECF3205" w14:textId="1CAD0300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>Se espera que el usuario se registre correctamente en la base de datos y se obtenga el ID del nuevo usuario, además, se corrobora que el registro exista en la tabla usuario</w:t>
            </w:r>
            <w:r w:rsidR="002D7F71" w:rsidRPr="007A03A5">
              <w:rPr>
                <w:rFonts w:ascii="Calibri" w:hAnsi="Calibri" w:cs="Calibri"/>
                <w:iCs/>
              </w:rPr>
              <w:t xml:space="preserve"> y en la tabla </w:t>
            </w:r>
            <w:proofErr w:type="spellStart"/>
            <w:r w:rsidR="002D7F71" w:rsidRPr="007A03A5">
              <w:rPr>
                <w:rFonts w:ascii="Calibri" w:hAnsi="Calibri" w:cs="Calibri"/>
                <w:iCs/>
              </w:rPr>
              <w:t>Logistica</w:t>
            </w:r>
            <w:proofErr w:type="spellEnd"/>
            <w:r w:rsidRPr="007A03A5">
              <w:rPr>
                <w:rFonts w:ascii="Calibri" w:hAnsi="Calibri" w:cs="Calibri"/>
                <w:iCs/>
              </w:rPr>
              <w:t>.</w:t>
            </w:r>
          </w:p>
        </w:tc>
      </w:tr>
      <w:tr w:rsidR="00BC0F64" w:rsidRPr="007A03A5" w14:paraId="6EDD0DE9" w14:textId="77777777" w:rsidTr="00BC0F64">
        <w:trPr>
          <w:trHeight w:val="388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E97E569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Resultado obtenido</w:t>
            </w:r>
          </w:p>
          <w:p w14:paraId="6448C6C2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56FDE39B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511970F" w14:textId="697F1EEA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Se ha registrado correctamente el usuario de tipo administrador con los parámetros ingresados y se devolvió el ID del nuevo usuario registrado en la base de datos, además de que se corroboró que sí exista el usuario con el ID obtenido</w:t>
            </w:r>
            <w:r w:rsidR="000519B3" w:rsidRPr="007A03A5">
              <w:rPr>
                <w:rFonts w:ascii="Calibri" w:hAnsi="Calibri" w:cs="Calibri"/>
                <w:color w:val="000000"/>
              </w:rPr>
              <w:t xml:space="preserve"> y esté presente en ambas tablas</w:t>
            </w:r>
            <w:r w:rsidRPr="007A03A5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BC0F64" w:rsidRPr="007A03A5" w14:paraId="5848F664" w14:textId="77777777" w:rsidTr="00BC0F64">
        <w:trPr>
          <w:trHeight w:val="393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16BA054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Estado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8F27396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Exitoso</w:t>
            </w:r>
          </w:p>
        </w:tc>
      </w:tr>
      <w:tr w:rsidR="00BC0F64" w:rsidRPr="007A03A5" w14:paraId="560DB84C" w14:textId="77777777" w:rsidTr="00BC0F64">
        <w:trPr>
          <w:trHeight w:val="258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2213D50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Observaciones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039D784" w14:textId="77777777" w:rsidR="00BC0F64" w:rsidRPr="007A03A5" w:rsidRDefault="00BC0F64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-</w:t>
            </w:r>
          </w:p>
        </w:tc>
      </w:tr>
    </w:tbl>
    <w:p w14:paraId="229FC48E" w14:textId="6DFBB209" w:rsidR="00BC0F64" w:rsidRPr="007A03A5" w:rsidRDefault="00BC0F64" w:rsidP="002D3316">
      <w:pPr>
        <w:rPr>
          <w:rFonts w:ascii="Calibri" w:hAnsi="Calibri" w:cs="Calibri"/>
        </w:rPr>
      </w:pPr>
    </w:p>
    <w:p w14:paraId="6BE9F17D" w14:textId="70F6FEFA" w:rsidR="00BC0F64" w:rsidRPr="007A03A5" w:rsidRDefault="00BC0F64" w:rsidP="002D3316">
      <w:pPr>
        <w:rPr>
          <w:rFonts w:ascii="Calibri" w:hAnsi="Calibri" w:cs="Calibri"/>
        </w:rPr>
      </w:pPr>
      <w:r w:rsidRPr="007A03A5">
        <w:rPr>
          <w:rFonts w:ascii="Calibri" w:hAnsi="Calibri" w:cs="Calibri"/>
          <w:noProof/>
          <w:lang w:eastAsia="es-ES"/>
        </w:rPr>
        <w:lastRenderedPageBreak/>
        <w:drawing>
          <wp:inline distT="0" distB="0" distL="0" distR="0" wp14:anchorId="0E5F9DC5" wp14:editId="1DE544AD">
            <wp:extent cx="6120130" cy="582231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C38A" w14:textId="087A75C1" w:rsidR="002F335D" w:rsidRPr="007A03A5" w:rsidRDefault="002F335D" w:rsidP="002D3316">
      <w:pPr>
        <w:rPr>
          <w:rFonts w:ascii="Calibri" w:hAnsi="Calibri" w:cs="Calibri"/>
        </w:rPr>
      </w:pPr>
    </w:p>
    <w:p w14:paraId="5D0420D0" w14:textId="026BB225" w:rsidR="002F335D" w:rsidRPr="007A03A5" w:rsidRDefault="002F335D" w:rsidP="002D3316">
      <w:pPr>
        <w:rPr>
          <w:rFonts w:ascii="Calibri" w:hAnsi="Calibri" w:cs="Calibri"/>
        </w:rPr>
      </w:pPr>
    </w:p>
    <w:p w14:paraId="789DDC1A" w14:textId="5B11C729" w:rsidR="002F335D" w:rsidRPr="007A03A5" w:rsidRDefault="002F335D" w:rsidP="002D3316">
      <w:pPr>
        <w:rPr>
          <w:rFonts w:ascii="Calibri" w:hAnsi="Calibri" w:cs="Calibri"/>
        </w:rPr>
      </w:pPr>
    </w:p>
    <w:p w14:paraId="54124816" w14:textId="5C6445D0" w:rsidR="002F335D" w:rsidRPr="007A03A5" w:rsidRDefault="002F335D" w:rsidP="002D3316">
      <w:pPr>
        <w:rPr>
          <w:rFonts w:ascii="Calibri" w:hAnsi="Calibri" w:cs="Calibri"/>
        </w:rPr>
      </w:pPr>
    </w:p>
    <w:p w14:paraId="0DD723E4" w14:textId="1188A7D0" w:rsidR="002F335D" w:rsidRPr="007A03A5" w:rsidRDefault="002F335D" w:rsidP="002D3316">
      <w:pPr>
        <w:rPr>
          <w:rFonts w:ascii="Calibri" w:hAnsi="Calibri" w:cs="Calibri"/>
        </w:rPr>
      </w:pPr>
    </w:p>
    <w:p w14:paraId="429AA311" w14:textId="416E881C" w:rsidR="002F335D" w:rsidRPr="007A03A5" w:rsidRDefault="002F335D" w:rsidP="002D3316">
      <w:pPr>
        <w:rPr>
          <w:rFonts w:ascii="Calibri" w:hAnsi="Calibri" w:cs="Calibri"/>
        </w:rPr>
      </w:pPr>
    </w:p>
    <w:p w14:paraId="48687835" w14:textId="6AD86184" w:rsidR="002F335D" w:rsidRPr="007A03A5" w:rsidRDefault="002F335D" w:rsidP="002D3316">
      <w:pPr>
        <w:rPr>
          <w:rFonts w:ascii="Calibri" w:hAnsi="Calibri" w:cs="Calibri"/>
        </w:rPr>
      </w:pPr>
    </w:p>
    <w:p w14:paraId="0A22041C" w14:textId="56046316" w:rsidR="002F335D" w:rsidRPr="007A03A5" w:rsidRDefault="002F335D" w:rsidP="002D3316">
      <w:pPr>
        <w:rPr>
          <w:rFonts w:ascii="Calibri" w:hAnsi="Calibri" w:cs="Calibri"/>
        </w:rPr>
      </w:pPr>
    </w:p>
    <w:p w14:paraId="015A36B0" w14:textId="7CF09C6E" w:rsidR="002F335D" w:rsidRPr="007A03A5" w:rsidRDefault="002F335D" w:rsidP="002D3316">
      <w:pPr>
        <w:rPr>
          <w:rFonts w:ascii="Calibri" w:hAnsi="Calibri" w:cs="Calibri"/>
        </w:rPr>
      </w:pPr>
    </w:p>
    <w:p w14:paraId="35AE2565" w14:textId="74DD5540" w:rsidR="002F335D" w:rsidRPr="007A03A5" w:rsidRDefault="002F335D" w:rsidP="002D3316">
      <w:pPr>
        <w:rPr>
          <w:rFonts w:ascii="Calibri" w:hAnsi="Calibri" w:cs="Calibri"/>
        </w:rPr>
      </w:pPr>
    </w:p>
    <w:p w14:paraId="6A1C75FA" w14:textId="60E6F03A" w:rsidR="002F335D" w:rsidRPr="007A03A5" w:rsidRDefault="002F335D" w:rsidP="002D3316">
      <w:pPr>
        <w:rPr>
          <w:rFonts w:ascii="Calibri" w:hAnsi="Calibri" w:cs="Calibri"/>
        </w:rPr>
      </w:pPr>
    </w:p>
    <w:p w14:paraId="169ADD4E" w14:textId="4E28B2F5" w:rsidR="002F335D" w:rsidRPr="007A03A5" w:rsidRDefault="002F335D" w:rsidP="002D3316">
      <w:pPr>
        <w:rPr>
          <w:rFonts w:ascii="Calibri" w:hAnsi="Calibri" w:cs="Calibri"/>
        </w:rPr>
      </w:pPr>
    </w:p>
    <w:p w14:paraId="0A662EA2" w14:textId="0D17B739" w:rsidR="002F335D" w:rsidRPr="007A03A5" w:rsidRDefault="002F335D" w:rsidP="002D3316">
      <w:pPr>
        <w:rPr>
          <w:rFonts w:ascii="Calibri" w:hAnsi="Calibri" w:cs="Calibri"/>
        </w:rPr>
      </w:pPr>
    </w:p>
    <w:p w14:paraId="61DCCC4A" w14:textId="6E9610C4" w:rsidR="002F335D" w:rsidRPr="007A03A5" w:rsidRDefault="002F335D" w:rsidP="002D3316">
      <w:pPr>
        <w:rPr>
          <w:rFonts w:ascii="Calibri" w:hAnsi="Calibri" w:cs="Calibri"/>
        </w:rPr>
      </w:pPr>
    </w:p>
    <w:p w14:paraId="0E0E1FE6" w14:textId="4EEA7539" w:rsidR="002F335D" w:rsidRPr="007A03A5" w:rsidRDefault="002F335D" w:rsidP="002D3316">
      <w:pPr>
        <w:rPr>
          <w:rFonts w:ascii="Calibri" w:hAnsi="Calibri" w:cs="Calibri"/>
        </w:rPr>
      </w:pPr>
    </w:p>
    <w:p w14:paraId="139FEE2A" w14:textId="77777777" w:rsidR="002F335D" w:rsidRPr="007A03A5" w:rsidRDefault="002F335D" w:rsidP="002D3316">
      <w:pPr>
        <w:rPr>
          <w:rFonts w:ascii="Calibri" w:hAnsi="Calibri" w:cs="Calibri"/>
        </w:rPr>
      </w:pPr>
    </w:p>
    <w:p w14:paraId="23CF294D" w14:textId="0FBED829" w:rsidR="00772090" w:rsidRPr="007A03A5" w:rsidRDefault="00772090" w:rsidP="003477E8">
      <w:pPr>
        <w:spacing w:line="276" w:lineRule="auto"/>
        <w:ind w:left="709"/>
        <w:jc w:val="both"/>
        <w:rPr>
          <w:rFonts w:ascii="Calibri" w:hAnsi="Calibri" w:cs="Calibri"/>
          <w:i/>
          <w:color w:val="0000FF"/>
        </w:rPr>
      </w:pPr>
    </w:p>
    <w:tbl>
      <w:tblPr>
        <w:tblW w:w="892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  <w:gridCol w:w="6956"/>
      </w:tblGrid>
      <w:tr w:rsidR="007510E0" w:rsidRPr="007A03A5" w14:paraId="29636B85" w14:textId="77777777" w:rsidTr="003474A6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B26A583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Código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4A858CC" w14:textId="438D71BA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i/>
                <w:color w:val="0000FF"/>
              </w:rPr>
            </w:pPr>
            <w:r w:rsidRPr="007A03A5">
              <w:rPr>
                <w:rFonts w:ascii="Calibri" w:hAnsi="Calibri" w:cs="Calibri"/>
                <w:b/>
                <w:bCs/>
                <w:color w:val="000000" w:themeColor="text1"/>
              </w:rPr>
              <w:t>CP-003</w:t>
            </w:r>
          </w:p>
        </w:tc>
      </w:tr>
      <w:tr w:rsidR="007510E0" w:rsidRPr="007A03A5" w14:paraId="5D98ABD3" w14:textId="77777777" w:rsidTr="003474A6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62085E3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Caso de prueba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8BD34A1" w14:textId="6ECDDCF4" w:rsidR="007510E0" w:rsidRPr="007A03A5" w:rsidRDefault="007510E0" w:rsidP="007510E0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Registrar usuario técnico válido</w:t>
            </w:r>
          </w:p>
        </w:tc>
      </w:tr>
      <w:tr w:rsidR="007510E0" w:rsidRPr="007A03A5" w14:paraId="182C0A94" w14:textId="77777777" w:rsidTr="003474A6">
        <w:trPr>
          <w:trHeight w:val="447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504A55A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Responsable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E485685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Desarrolladores</w:t>
            </w:r>
          </w:p>
        </w:tc>
      </w:tr>
      <w:tr w:rsidR="007510E0" w:rsidRPr="007A03A5" w14:paraId="009D704E" w14:textId="77777777" w:rsidTr="003474A6">
        <w:trPr>
          <w:trHeight w:val="1436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C9E9692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1B0351D5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69671658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32D11020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19647385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3DB06B44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340FE127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03D59A7" w14:textId="46AFF744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 xml:space="preserve">Se realiza el registro de un nuevo usuario de tipo </w:t>
            </w:r>
            <w:r w:rsidR="000C0EEB" w:rsidRPr="007A03A5">
              <w:rPr>
                <w:rFonts w:ascii="Calibri" w:hAnsi="Calibri" w:cs="Calibri"/>
              </w:rPr>
              <w:t xml:space="preserve">técnico con especialidad ensamblador </w:t>
            </w:r>
            <w:r w:rsidRPr="007A03A5">
              <w:rPr>
                <w:rFonts w:ascii="Calibri" w:hAnsi="Calibri" w:cs="Calibri"/>
              </w:rPr>
              <w:t>desde el modelo de usuario de prueba:</w:t>
            </w:r>
          </w:p>
          <w:p w14:paraId="2CA53642" w14:textId="324B87C6" w:rsidR="007510E0" w:rsidRPr="007A03A5" w:rsidRDefault="007510E0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ci: '</w:t>
            </w:r>
            <w:r w:rsidR="0096544E" w:rsidRPr="007A03A5">
              <w:rPr>
                <w:rFonts w:ascii="Calibri" w:hAnsi="Calibri" w:cs="Calibri"/>
              </w:rPr>
              <w:t>0808080808</w:t>
            </w:r>
            <w:r w:rsidRPr="007A03A5">
              <w:rPr>
                <w:rFonts w:ascii="Calibri" w:hAnsi="Calibri" w:cs="Calibri"/>
              </w:rPr>
              <w:t>'</w:t>
            </w:r>
          </w:p>
          <w:p w14:paraId="591F4C9B" w14:textId="2B83BCF1" w:rsidR="007510E0" w:rsidRPr="007A03A5" w:rsidRDefault="007510E0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 xml:space="preserve">nombre: </w:t>
            </w:r>
            <w:proofErr w:type="spellStart"/>
            <w:r w:rsidR="0096544E" w:rsidRPr="007A03A5">
              <w:rPr>
                <w:rFonts w:ascii="Calibri" w:hAnsi="Calibri" w:cs="Calibri"/>
              </w:rPr>
              <w:t>Joshúa</w:t>
            </w:r>
            <w:proofErr w:type="spellEnd"/>
            <w:r w:rsidRPr="007A03A5">
              <w:rPr>
                <w:rFonts w:ascii="Calibri" w:hAnsi="Calibri" w:cs="Calibri"/>
              </w:rPr>
              <w:t>'</w:t>
            </w:r>
          </w:p>
          <w:p w14:paraId="20CAACDA" w14:textId="35123A8A" w:rsidR="007510E0" w:rsidRPr="007A03A5" w:rsidRDefault="007510E0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apellido: '</w:t>
            </w:r>
            <w:r w:rsidR="0096544E" w:rsidRPr="007A03A5">
              <w:rPr>
                <w:rFonts w:ascii="Calibri" w:hAnsi="Calibri" w:cs="Calibri"/>
              </w:rPr>
              <w:t>Castillo</w:t>
            </w:r>
            <w:r w:rsidRPr="007A03A5">
              <w:rPr>
                <w:rFonts w:ascii="Calibri" w:hAnsi="Calibri" w:cs="Calibri"/>
              </w:rPr>
              <w:t>'</w:t>
            </w:r>
          </w:p>
          <w:p w14:paraId="1A55F92B" w14:textId="2785330C" w:rsidR="007510E0" w:rsidRPr="007A03A5" w:rsidRDefault="007510E0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email: '</w:t>
            </w:r>
            <w:r w:rsidR="0096544E" w:rsidRPr="007A03A5">
              <w:rPr>
                <w:rFonts w:ascii="Calibri" w:hAnsi="Calibri" w:cs="Calibri"/>
              </w:rPr>
              <w:t>joshua</w:t>
            </w:r>
            <w:r w:rsidRPr="007A03A5">
              <w:rPr>
                <w:rFonts w:ascii="Calibri" w:hAnsi="Calibri" w:cs="Calibri"/>
              </w:rPr>
              <w:t>@test.com'</w:t>
            </w:r>
          </w:p>
          <w:p w14:paraId="6F44B585" w14:textId="5DC19195" w:rsidR="007510E0" w:rsidRPr="007A03A5" w:rsidRDefault="007510E0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tipo: '</w:t>
            </w:r>
            <w:proofErr w:type="spellStart"/>
            <w:r w:rsidR="0096544E" w:rsidRPr="007A03A5">
              <w:rPr>
                <w:rFonts w:ascii="Calibri" w:hAnsi="Calibri" w:cs="Calibri"/>
              </w:rPr>
              <w:t>Tecnico</w:t>
            </w:r>
            <w:proofErr w:type="spellEnd"/>
            <w:r w:rsidRPr="007A03A5">
              <w:rPr>
                <w:rFonts w:ascii="Calibri" w:hAnsi="Calibri" w:cs="Calibri"/>
              </w:rPr>
              <w:t>'</w:t>
            </w:r>
          </w:p>
          <w:p w14:paraId="39F4936C" w14:textId="46FFB2D1" w:rsidR="007510E0" w:rsidRPr="007A03A5" w:rsidRDefault="0096544E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7A03A5">
              <w:rPr>
                <w:rFonts w:ascii="Calibri" w:hAnsi="Calibri" w:cs="Calibri"/>
              </w:rPr>
              <w:t>usuario_asignado</w:t>
            </w:r>
            <w:proofErr w:type="spellEnd"/>
            <w:r w:rsidRPr="007A03A5">
              <w:rPr>
                <w:rFonts w:ascii="Calibri" w:hAnsi="Calibri" w:cs="Calibri"/>
              </w:rPr>
              <w:t>: '</w:t>
            </w:r>
            <w:proofErr w:type="spellStart"/>
            <w:r w:rsidRPr="007A03A5">
              <w:rPr>
                <w:rFonts w:ascii="Calibri" w:hAnsi="Calibri" w:cs="Calibri"/>
              </w:rPr>
              <w:t>joshua</w:t>
            </w:r>
            <w:proofErr w:type="spellEnd"/>
            <w:r w:rsidR="007510E0" w:rsidRPr="007A03A5">
              <w:rPr>
                <w:rFonts w:ascii="Calibri" w:hAnsi="Calibri" w:cs="Calibri"/>
              </w:rPr>
              <w:t>'</w:t>
            </w:r>
          </w:p>
          <w:p w14:paraId="21ED55F9" w14:textId="77777777" w:rsidR="007510E0" w:rsidRPr="007A03A5" w:rsidRDefault="007510E0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  <w:i/>
              </w:rPr>
            </w:pPr>
            <w:proofErr w:type="spellStart"/>
            <w:r w:rsidRPr="007A03A5">
              <w:rPr>
                <w:rFonts w:ascii="Calibri" w:hAnsi="Calibri" w:cs="Calibri"/>
              </w:rPr>
              <w:t>contrasena</w:t>
            </w:r>
            <w:proofErr w:type="spellEnd"/>
            <w:r w:rsidRPr="007A03A5">
              <w:rPr>
                <w:rFonts w:ascii="Calibri" w:hAnsi="Calibri" w:cs="Calibri"/>
              </w:rPr>
              <w:t>: '12345678'</w:t>
            </w:r>
          </w:p>
          <w:p w14:paraId="76C8637C" w14:textId="06B55CFE" w:rsidR="0096544E" w:rsidRPr="007A03A5" w:rsidRDefault="0096544E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  <w:i/>
              </w:rPr>
            </w:pPr>
            <w:r w:rsidRPr="007A03A5">
              <w:rPr>
                <w:rFonts w:ascii="Calibri" w:hAnsi="Calibri" w:cs="Calibri"/>
              </w:rPr>
              <w:t>Especialidad: 'Ensamblador'</w:t>
            </w:r>
          </w:p>
        </w:tc>
      </w:tr>
      <w:tr w:rsidR="007510E0" w:rsidRPr="007A03A5" w14:paraId="475F92C4" w14:textId="77777777" w:rsidTr="003474A6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2EA1550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Requisito previo</w:t>
            </w:r>
          </w:p>
          <w:p w14:paraId="594061A6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15EEFC81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C599EE8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>El servidor local de Apache y la base de datos de MySQL deben estar ejecutándose.</w:t>
            </w:r>
          </w:p>
          <w:p w14:paraId="6531ED0A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 xml:space="preserve">Tener el proyecto abierto en Visual Studio </w:t>
            </w:r>
            <w:proofErr w:type="spellStart"/>
            <w:r w:rsidRPr="007A03A5">
              <w:rPr>
                <w:rFonts w:ascii="Calibri" w:hAnsi="Calibri" w:cs="Calibri"/>
                <w:iCs/>
              </w:rPr>
              <w:t>Code</w:t>
            </w:r>
            <w:proofErr w:type="spellEnd"/>
            <w:r w:rsidRPr="007A03A5">
              <w:rPr>
                <w:rFonts w:ascii="Calibri" w:hAnsi="Calibri" w:cs="Calibri"/>
                <w:iCs/>
              </w:rPr>
              <w:t xml:space="preserve">, con una terminal abierta en la carpeta </w:t>
            </w:r>
            <w:proofErr w:type="spellStart"/>
            <w:r w:rsidRPr="007A03A5">
              <w:rPr>
                <w:rFonts w:ascii="Calibri" w:hAnsi="Calibri" w:cs="Calibri"/>
                <w:iCs/>
              </w:rPr>
              <w:t>tests</w:t>
            </w:r>
            <w:proofErr w:type="spellEnd"/>
            <w:r w:rsidRPr="007A03A5">
              <w:rPr>
                <w:rFonts w:ascii="Calibri" w:hAnsi="Calibri" w:cs="Calibri"/>
                <w:iCs/>
              </w:rPr>
              <w:t xml:space="preserve"> y ejecutar el comando </w:t>
            </w:r>
            <w:proofErr w:type="spellStart"/>
            <w:r w:rsidRPr="007A03A5">
              <w:rPr>
                <w:rFonts w:ascii="Calibri" w:hAnsi="Calibri" w:cs="Calibri"/>
                <w:iCs/>
              </w:rPr>
              <w:t>phpunit</w:t>
            </w:r>
            <w:proofErr w:type="spellEnd"/>
            <w:r w:rsidRPr="007A03A5">
              <w:rPr>
                <w:rFonts w:ascii="Calibri" w:hAnsi="Calibri" w:cs="Calibri"/>
                <w:iCs/>
              </w:rPr>
              <w:t>.</w:t>
            </w:r>
          </w:p>
        </w:tc>
      </w:tr>
      <w:tr w:rsidR="007510E0" w:rsidRPr="007A03A5" w14:paraId="5FAF075B" w14:textId="77777777" w:rsidTr="003474A6">
        <w:trPr>
          <w:trHeight w:val="340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88E45E4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Resultado esperado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51C09C1" w14:textId="3AD6E892" w:rsidR="007510E0" w:rsidRPr="007A03A5" w:rsidRDefault="007510E0" w:rsidP="00007142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>Se espera que el usuario se registre correctamente en la base de datos y se obtenga el ID del nuevo usuario, además, se corrobora que el registro exista en la tabla usuario</w:t>
            </w:r>
            <w:r w:rsidR="00007142" w:rsidRPr="007A03A5">
              <w:rPr>
                <w:rFonts w:ascii="Calibri" w:hAnsi="Calibri" w:cs="Calibri"/>
                <w:iCs/>
              </w:rPr>
              <w:t xml:space="preserve">, </w:t>
            </w:r>
            <w:r w:rsidRPr="007A03A5">
              <w:rPr>
                <w:rFonts w:ascii="Calibri" w:hAnsi="Calibri" w:cs="Calibri"/>
                <w:iCs/>
              </w:rPr>
              <w:t>en la tabla</w:t>
            </w:r>
            <w:r w:rsidR="00007142" w:rsidRPr="007A03A5">
              <w:rPr>
                <w:rFonts w:ascii="Calibri" w:hAnsi="Calibri" w:cs="Calibri"/>
                <w:iCs/>
              </w:rPr>
              <w:t xml:space="preserve"> </w:t>
            </w:r>
            <w:proofErr w:type="spellStart"/>
            <w:r w:rsidR="00007142" w:rsidRPr="007A03A5">
              <w:rPr>
                <w:rFonts w:ascii="Calibri" w:hAnsi="Calibri" w:cs="Calibri"/>
                <w:iCs/>
              </w:rPr>
              <w:t>Tecnico</w:t>
            </w:r>
            <w:proofErr w:type="spellEnd"/>
            <w:r w:rsidR="00007142" w:rsidRPr="007A03A5">
              <w:rPr>
                <w:rFonts w:ascii="Calibri" w:hAnsi="Calibri" w:cs="Calibri"/>
                <w:iCs/>
              </w:rPr>
              <w:t xml:space="preserve"> y que tenga la especialidad definida</w:t>
            </w:r>
            <w:r w:rsidRPr="007A03A5">
              <w:rPr>
                <w:rFonts w:ascii="Calibri" w:hAnsi="Calibri" w:cs="Calibri"/>
                <w:iCs/>
              </w:rPr>
              <w:t>.</w:t>
            </w:r>
          </w:p>
        </w:tc>
      </w:tr>
      <w:tr w:rsidR="007510E0" w:rsidRPr="007A03A5" w14:paraId="511FBD63" w14:textId="77777777" w:rsidTr="003474A6">
        <w:trPr>
          <w:trHeight w:val="388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8BA0A85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Resultado obtenido</w:t>
            </w:r>
          </w:p>
          <w:p w14:paraId="74326FB2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4DF408A2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5FC0A31" w14:textId="289DB86F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Se ha registrado correctamente el usuario de tipo administrador con los parámetros ingresados y se devolvió el ID del nuevo usuario registrado en la base de datos, además de que se corroboró que sí exista el usuario con el ID obtenido y esté presente en ambas tablas</w:t>
            </w:r>
            <w:r w:rsidR="003B018A" w:rsidRPr="007A03A5">
              <w:rPr>
                <w:rFonts w:ascii="Calibri" w:hAnsi="Calibri" w:cs="Calibri"/>
                <w:color w:val="000000"/>
              </w:rPr>
              <w:t xml:space="preserve"> con la especialidad definida</w:t>
            </w:r>
            <w:r w:rsidRPr="007A03A5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7510E0" w:rsidRPr="007A03A5" w14:paraId="15C77196" w14:textId="77777777" w:rsidTr="003474A6">
        <w:trPr>
          <w:trHeight w:val="393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9B152A9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Estado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2BCF31D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Exitoso</w:t>
            </w:r>
          </w:p>
        </w:tc>
      </w:tr>
      <w:tr w:rsidR="007510E0" w:rsidRPr="007A03A5" w14:paraId="4D050563" w14:textId="77777777" w:rsidTr="003474A6">
        <w:trPr>
          <w:trHeight w:val="258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F5D3700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Observaciones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613B49E" w14:textId="77777777" w:rsidR="007510E0" w:rsidRPr="007A03A5" w:rsidRDefault="007510E0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-</w:t>
            </w:r>
          </w:p>
        </w:tc>
      </w:tr>
    </w:tbl>
    <w:p w14:paraId="5D7023A5" w14:textId="38FFA0D1" w:rsidR="00772090" w:rsidRPr="007A03A5" w:rsidRDefault="00772090" w:rsidP="000C025E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30E35705" w14:textId="79808EA8" w:rsidR="00C015DA" w:rsidRPr="007A03A5" w:rsidRDefault="002D3FC1" w:rsidP="002D3FC1">
      <w:pPr>
        <w:jc w:val="center"/>
        <w:rPr>
          <w:rFonts w:ascii="Calibri" w:hAnsi="Calibri" w:cs="Calibri"/>
          <w:lang w:val="es-EC"/>
        </w:rPr>
      </w:pPr>
      <w:r w:rsidRPr="007A03A5">
        <w:rPr>
          <w:rFonts w:ascii="Calibri" w:hAnsi="Calibri" w:cs="Calibri"/>
          <w:noProof/>
          <w:lang w:eastAsia="es-ES"/>
        </w:rPr>
        <w:lastRenderedPageBreak/>
        <w:drawing>
          <wp:inline distT="0" distB="0" distL="0" distR="0" wp14:anchorId="61D7B0F8" wp14:editId="3CF63267">
            <wp:extent cx="6120130" cy="591820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B539" w14:textId="614E1EA7" w:rsidR="002F335D" w:rsidRPr="007A03A5" w:rsidRDefault="002F335D" w:rsidP="002D3FC1">
      <w:pPr>
        <w:jc w:val="center"/>
        <w:rPr>
          <w:rFonts w:ascii="Calibri" w:hAnsi="Calibri" w:cs="Calibri"/>
          <w:lang w:val="es-EC"/>
        </w:rPr>
      </w:pPr>
    </w:p>
    <w:p w14:paraId="0CFAC96F" w14:textId="0C0E55DC" w:rsidR="002F335D" w:rsidRPr="007A03A5" w:rsidRDefault="002F335D" w:rsidP="002D3FC1">
      <w:pPr>
        <w:jc w:val="center"/>
        <w:rPr>
          <w:rFonts w:ascii="Calibri" w:hAnsi="Calibri" w:cs="Calibri"/>
          <w:lang w:val="es-EC"/>
        </w:rPr>
      </w:pPr>
    </w:p>
    <w:p w14:paraId="1D0084AF" w14:textId="37EEE40C" w:rsidR="002F335D" w:rsidRPr="007A03A5" w:rsidRDefault="002F335D" w:rsidP="002D3FC1">
      <w:pPr>
        <w:jc w:val="center"/>
        <w:rPr>
          <w:rFonts w:ascii="Calibri" w:hAnsi="Calibri" w:cs="Calibri"/>
          <w:lang w:val="es-EC"/>
        </w:rPr>
      </w:pPr>
    </w:p>
    <w:p w14:paraId="62AF7C38" w14:textId="013D64B6" w:rsidR="002F335D" w:rsidRPr="007A03A5" w:rsidRDefault="002F335D" w:rsidP="002D3FC1">
      <w:pPr>
        <w:jc w:val="center"/>
        <w:rPr>
          <w:rFonts w:ascii="Calibri" w:hAnsi="Calibri" w:cs="Calibri"/>
          <w:lang w:val="es-EC"/>
        </w:rPr>
      </w:pPr>
    </w:p>
    <w:p w14:paraId="2B4D50F7" w14:textId="5027EC12" w:rsidR="002F335D" w:rsidRPr="007A03A5" w:rsidRDefault="002F335D" w:rsidP="002D3FC1">
      <w:pPr>
        <w:jc w:val="center"/>
        <w:rPr>
          <w:rFonts w:ascii="Calibri" w:hAnsi="Calibri" w:cs="Calibri"/>
          <w:lang w:val="es-EC"/>
        </w:rPr>
      </w:pPr>
    </w:p>
    <w:p w14:paraId="269859CD" w14:textId="3DB9D4CE" w:rsidR="002F335D" w:rsidRPr="007A03A5" w:rsidRDefault="002F335D" w:rsidP="002D3FC1">
      <w:pPr>
        <w:jc w:val="center"/>
        <w:rPr>
          <w:rFonts w:ascii="Calibri" w:hAnsi="Calibri" w:cs="Calibri"/>
          <w:lang w:val="es-EC"/>
        </w:rPr>
      </w:pPr>
    </w:p>
    <w:p w14:paraId="1D25B9AE" w14:textId="4B510FB1" w:rsidR="002F335D" w:rsidRPr="007A03A5" w:rsidRDefault="002F335D" w:rsidP="002D3FC1">
      <w:pPr>
        <w:jc w:val="center"/>
        <w:rPr>
          <w:rFonts w:ascii="Calibri" w:hAnsi="Calibri" w:cs="Calibri"/>
          <w:lang w:val="es-EC"/>
        </w:rPr>
      </w:pPr>
    </w:p>
    <w:p w14:paraId="7FD3DE13" w14:textId="7DFB8ADD" w:rsidR="002F335D" w:rsidRPr="007A03A5" w:rsidRDefault="002F335D" w:rsidP="002D3FC1">
      <w:pPr>
        <w:jc w:val="center"/>
        <w:rPr>
          <w:rFonts w:ascii="Calibri" w:hAnsi="Calibri" w:cs="Calibri"/>
          <w:lang w:val="es-EC"/>
        </w:rPr>
      </w:pPr>
    </w:p>
    <w:p w14:paraId="360B4C2D" w14:textId="6A7638FB" w:rsidR="002F335D" w:rsidRPr="007A03A5" w:rsidRDefault="002F335D" w:rsidP="002D3FC1">
      <w:pPr>
        <w:jc w:val="center"/>
        <w:rPr>
          <w:rFonts w:ascii="Calibri" w:hAnsi="Calibri" w:cs="Calibri"/>
          <w:lang w:val="es-EC"/>
        </w:rPr>
      </w:pPr>
    </w:p>
    <w:p w14:paraId="5474DED5" w14:textId="22956F91" w:rsidR="002F335D" w:rsidRPr="007A03A5" w:rsidRDefault="002F335D" w:rsidP="002D3FC1">
      <w:pPr>
        <w:jc w:val="center"/>
        <w:rPr>
          <w:rFonts w:ascii="Calibri" w:hAnsi="Calibri" w:cs="Calibri"/>
          <w:lang w:val="es-EC"/>
        </w:rPr>
      </w:pPr>
    </w:p>
    <w:p w14:paraId="59E5CD83" w14:textId="600A1180" w:rsidR="002F335D" w:rsidRPr="007A03A5" w:rsidRDefault="002F335D" w:rsidP="002D3FC1">
      <w:pPr>
        <w:jc w:val="center"/>
        <w:rPr>
          <w:rFonts w:ascii="Calibri" w:hAnsi="Calibri" w:cs="Calibri"/>
          <w:lang w:val="es-EC"/>
        </w:rPr>
      </w:pPr>
    </w:p>
    <w:p w14:paraId="7D4E3F73" w14:textId="3DE52AD2" w:rsidR="002F335D" w:rsidRPr="007A03A5" w:rsidRDefault="002F335D" w:rsidP="002D3FC1">
      <w:pPr>
        <w:jc w:val="center"/>
        <w:rPr>
          <w:rFonts w:ascii="Calibri" w:hAnsi="Calibri" w:cs="Calibri"/>
          <w:lang w:val="es-EC"/>
        </w:rPr>
      </w:pPr>
    </w:p>
    <w:p w14:paraId="1BA88080" w14:textId="2A56698C" w:rsidR="002F335D" w:rsidRPr="007A03A5" w:rsidRDefault="002F335D" w:rsidP="002D3FC1">
      <w:pPr>
        <w:jc w:val="center"/>
        <w:rPr>
          <w:rFonts w:ascii="Calibri" w:hAnsi="Calibri" w:cs="Calibri"/>
          <w:lang w:val="es-EC"/>
        </w:rPr>
      </w:pPr>
    </w:p>
    <w:p w14:paraId="501BD86E" w14:textId="77777777" w:rsidR="002F335D" w:rsidRPr="007A03A5" w:rsidRDefault="002F335D" w:rsidP="002D3FC1">
      <w:pPr>
        <w:jc w:val="center"/>
        <w:rPr>
          <w:rFonts w:ascii="Calibri" w:hAnsi="Calibri" w:cs="Calibri"/>
          <w:lang w:val="es-EC"/>
        </w:rPr>
      </w:pPr>
    </w:p>
    <w:p w14:paraId="2A70D809" w14:textId="090C117C" w:rsidR="0075483F" w:rsidRPr="007A03A5" w:rsidRDefault="0075483F" w:rsidP="000C025E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tbl>
      <w:tblPr>
        <w:tblW w:w="892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  <w:gridCol w:w="6956"/>
      </w:tblGrid>
      <w:tr w:rsidR="0075483F" w:rsidRPr="007A03A5" w14:paraId="02EBE4F6" w14:textId="77777777" w:rsidTr="003474A6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6188BCC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lastRenderedPageBreak/>
              <w:t>Código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6B7C420" w14:textId="0D21C563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i/>
                <w:color w:val="0000FF"/>
              </w:rPr>
            </w:pPr>
            <w:r w:rsidRPr="007A03A5">
              <w:rPr>
                <w:rFonts w:ascii="Calibri" w:hAnsi="Calibri" w:cs="Calibri"/>
                <w:b/>
                <w:bCs/>
                <w:color w:val="000000" w:themeColor="text1"/>
              </w:rPr>
              <w:t>CP-004</w:t>
            </w:r>
          </w:p>
        </w:tc>
      </w:tr>
      <w:tr w:rsidR="0075483F" w:rsidRPr="007A03A5" w14:paraId="5DAA4E27" w14:textId="77777777" w:rsidTr="003474A6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EBB5C27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Caso de prueba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4CB1325" w14:textId="023B0C7F" w:rsidR="0075483F" w:rsidRPr="007A03A5" w:rsidRDefault="0075483F" w:rsidP="0075483F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Registrar usuario de contabilidad válido</w:t>
            </w:r>
          </w:p>
        </w:tc>
      </w:tr>
      <w:tr w:rsidR="0075483F" w:rsidRPr="007A03A5" w14:paraId="47E4CE13" w14:textId="77777777" w:rsidTr="003474A6">
        <w:trPr>
          <w:trHeight w:val="447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9851498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Responsable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173F0AC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Desarrolladores</w:t>
            </w:r>
          </w:p>
        </w:tc>
      </w:tr>
      <w:tr w:rsidR="0075483F" w:rsidRPr="007A03A5" w14:paraId="492DA9E2" w14:textId="77777777" w:rsidTr="003474A6">
        <w:trPr>
          <w:trHeight w:val="1436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FC295B5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56F5FC52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35DDBF24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16FA8A64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249BEEA7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0D1F4BB9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04A89D86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3AFE2B0" w14:textId="1D6B0C31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Se realiza el registro de un nuevo usuario de tipo contabilidad desde el modelo de usuario de prueba:</w:t>
            </w:r>
          </w:p>
          <w:p w14:paraId="1D985EF1" w14:textId="27081E47" w:rsidR="0075483F" w:rsidRPr="007A03A5" w:rsidRDefault="0075483F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ci: '</w:t>
            </w:r>
            <w:r w:rsidR="00B6211A" w:rsidRPr="007A03A5">
              <w:rPr>
                <w:rFonts w:ascii="Calibri" w:hAnsi="Calibri" w:cs="Calibri"/>
              </w:rPr>
              <w:t>0707070707</w:t>
            </w:r>
            <w:r w:rsidRPr="007A03A5">
              <w:rPr>
                <w:rFonts w:ascii="Calibri" w:hAnsi="Calibri" w:cs="Calibri"/>
              </w:rPr>
              <w:t>'</w:t>
            </w:r>
          </w:p>
          <w:p w14:paraId="797F17B1" w14:textId="436AF279" w:rsidR="0075483F" w:rsidRPr="007A03A5" w:rsidRDefault="004E39F8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nombre: 'Joel</w:t>
            </w:r>
            <w:r w:rsidR="0075483F" w:rsidRPr="007A03A5">
              <w:rPr>
                <w:rFonts w:ascii="Calibri" w:hAnsi="Calibri" w:cs="Calibri"/>
              </w:rPr>
              <w:t>'</w:t>
            </w:r>
          </w:p>
          <w:p w14:paraId="1BBCE0D5" w14:textId="5580FE5D" w:rsidR="0075483F" w:rsidRPr="007A03A5" w:rsidRDefault="004E39F8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apellido: 'Gabino</w:t>
            </w:r>
            <w:r w:rsidR="0075483F" w:rsidRPr="007A03A5">
              <w:rPr>
                <w:rFonts w:ascii="Calibri" w:hAnsi="Calibri" w:cs="Calibri"/>
              </w:rPr>
              <w:t>'</w:t>
            </w:r>
          </w:p>
          <w:p w14:paraId="380A04DA" w14:textId="720C0348" w:rsidR="0075483F" w:rsidRPr="007A03A5" w:rsidRDefault="004E39F8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email: 'joel</w:t>
            </w:r>
            <w:r w:rsidR="0075483F" w:rsidRPr="007A03A5">
              <w:rPr>
                <w:rFonts w:ascii="Calibri" w:hAnsi="Calibri" w:cs="Calibri"/>
              </w:rPr>
              <w:t>@test.com'</w:t>
            </w:r>
          </w:p>
          <w:p w14:paraId="7368DEE2" w14:textId="6169561E" w:rsidR="0075483F" w:rsidRPr="007A03A5" w:rsidRDefault="004E39F8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tipo: 'Contabilidad</w:t>
            </w:r>
            <w:r w:rsidR="0075483F" w:rsidRPr="007A03A5">
              <w:rPr>
                <w:rFonts w:ascii="Calibri" w:hAnsi="Calibri" w:cs="Calibri"/>
              </w:rPr>
              <w:t>'</w:t>
            </w:r>
          </w:p>
          <w:p w14:paraId="193B6D14" w14:textId="569F4B4F" w:rsidR="0075483F" w:rsidRPr="007A03A5" w:rsidRDefault="004E39F8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7A03A5">
              <w:rPr>
                <w:rFonts w:ascii="Calibri" w:hAnsi="Calibri" w:cs="Calibri"/>
              </w:rPr>
              <w:t>usuario_asignado</w:t>
            </w:r>
            <w:proofErr w:type="spellEnd"/>
            <w:r w:rsidRPr="007A03A5">
              <w:rPr>
                <w:rFonts w:ascii="Calibri" w:hAnsi="Calibri" w:cs="Calibri"/>
              </w:rPr>
              <w:t>: '</w:t>
            </w:r>
            <w:proofErr w:type="spellStart"/>
            <w:r w:rsidRPr="007A03A5">
              <w:rPr>
                <w:rFonts w:ascii="Calibri" w:hAnsi="Calibri" w:cs="Calibri"/>
              </w:rPr>
              <w:t>joel</w:t>
            </w:r>
            <w:proofErr w:type="spellEnd"/>
            <w:r w:rsidR="0075483F" w:rsidRPr="007A03A5">
              <w:rPr>
                <w:rFonts w:ascii="Calibri" w:hAnsi="Calibri" w:cs="Calibri"/>
              </w:rPr>
              <w:t>'</w:t>
            </w:r>
          </w:p>
          <w:p w14:paraId="17D45E2D" w14:textId="392BCB2E" w:rsidR="0075483F" w:rsidRPr="007A03A5" w:rsidRDefault="004E39F8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  <w:i/>
              </w:rPr>
            </w:pPr>
            <w:proofErr w:type="spellStart"/>
            <w:r w:rsidRPr="007A03A5">
              <w:rPr>
                <w:rFonts w:ascii="Calibri" w:hAnsi="Calibri" w:cs="Calibri"/>
              </w:rPr>
              <w:t>contrasena</w:t>
            </w:r>
            <w:proofErr w:type="spellEnd"/>
            <w:r w:rsidRPr="007A03A5">
              <w:rPr>
                <w:rFonts w:ascii="Calibri" w:hAnsi="Calibri" w:cs="Calibri"/>
              </w:rPr>
              <w:t>: '12345678</w:t>
            </w:r>
            <w:r w:rsidR="0075483F" w:rsidRPr="007A03A5">
              <w:rPr>
                <w:rFonts w:ascii="Calibri" w:hAnsi="Calibri" w:cs="Calibri"/>
              </w:rPr>
              <w:t>'</w:t>
            </w:r>
          </w:p>
        </w:tc>
      </w:tr>
      <w:tr w:rsidR="0075483F" w:rsidRPr="007A03A5" w14:paraId="4662D17B" w14:textId="77777777" w:rsidTr="003474A6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7DB0C27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Requisito previo</w:t>
            </w:r>
          </w:p>
          <w:p w14:paraId="296E3831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046E8BBE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FF3A6A2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>El servidor local de Apache y la base de datos de MySQL deben estar ejecutándose.</w:t>
            </w:r>
          </w:p>
          <w:p w14:paraId="614C4794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 xml:space="preserve">Tener el proyecto abierto en Visual Studio </w:t>
            </w:r>
            <w:proofErr w:type="spellStart"/>
            <w:r w:rsidRPr="007A03A5">
              <w:rPr>
                <w:rFonts w:ascii="Calibri" w:hAnsi="Calibri" w:cs="Calibri"/>
                <w:iCs/>
              </w:rPr>
              <w:t>Code</w:t>
            </w:r>
            <w:proofErr w:type="spellEnd"/>
            <w:r w:rsidRPr="007A03A5">
              <w:rPr>
                <w:rFonts w:ascii="Calibri" w:hAnsi="Calibri" w:cs="Calibri"/>
                <w:iCs/>
              </w:rPr>
              <w:t xml:space="preserve">, con una terminal abierta en la carpeta </w:t>
            </w:r>
            <w:proofErr w:type="spellStart"/>
            <w:r w:rsidRPr="007A03A5">
              <w:rPr>
                <w:rFonts w:ascii="Calibri" w:hAnsi="Calibri" w:cs="Calibri"/>
                <w:iCs/>
              </w:rPr>
              <w:t>tests</w:t>
            </w:r>
            <w:proofErr w:type="spellEnd"/>
            <w:r w:rsidRPr="007A03A5">
              <w:rPr>
                <w:rFonts w:ascii="Calibri" w:hAnsi="Calibri" w:cs="Calibri"/>
                <w:iCs/>
              </w:rPr>
              <w:t xml:space="preserve"> y ejecutar el comando </w:t>
            </w:r>
            <w:proofErr w:type="spellStart"/>
            <w:r w:rsidRPr="007A03A5">
              <w:rPr>
                <w:rFonts w:ascii="Calibri" w:hAnsi="Calibri" w:cs="Calibri"/>
                <w:iCs/>
              </w:rPr>
              <w:t>phpunit</w:t>
            </w:r>
            <w:proofErr w:type="spellEnd"/>
            <w:r w:rsidRPr="007A03A5">
              <w:rPr>
                <w:rFonts w:ascii="Calibri" w:hAnsi="Calibri" w:cs="Calibri"/>
                <w:iCs/>
              </w:rPr>
              <w:t>.</w:t>
            </w:r>
          </w:p>
        </w:tc>
      </w:tr>
      <w:tr w:rsidR="0075483F" w:rsidRPr="007A03A5" w14:paraId="12ECBD97" w14:textId="77777777" w:rsidTr="003474A6">
        <w:trPr>
          <w:trHeight w:val="340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80B37EB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Resultado esperado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16D2337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>Se espera que el usuario se registre correctamente en la base de datos y se obtenga el ID del nuevo usuario, además, se corrobora que el registro exista en la tabla usuario.</w:t>
            </w:r>
          </w:p>
        </w:tc>
      </w:tr>
      <w:tr w:rsidR="0075483F" w:rsidRPr="007A03A5" w14:paraId="235588F0" w14:textId="77777777" w:rsidTr="003474A6">
        <w:trPr>
          <w:trHeight w:val="388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F31FDB5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Resultado obtenido</w:t>
            </w:r>
          </w:p>
          <w:p w14:paraId="5BDED6E7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0EE74712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99E2746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Se ha registrado correctamente el usuario de tipo administrador con los parámetros ingresados y se devolvió el ID del nuevo usuario registrado en la base de datos, además de que se corroboró que sí exista el usuario con el ID obtenido.</w:t>
            </w:r>
          </w:p>
        </w:tc>
      </w:tr>
      <w:tr w:rsidR="0075483F" w:rsidRPr="007A03A5" w14:paraId="150590FF" w14:textId="77777777" w:rsidTr="003474A6">
        <w:trPr>
          <w:trHeight w:val="393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373373B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Estado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61A9652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Exitoso</w:t>
            </w:r>
          </w:p>
        </w:tc>
      </w:tr>
      <w:tr w:rsidR="0075483F" w:rsidRPr="007A03A5" w14:paraId="0D149EBC" w14:textId="77777777" w:rsidTr="003474A6">
        <w:trPr>
          <w:trHeight w:val="258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1984BE0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Observaciones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AA37D8F" w14:textId="77777777" w:rsidR="0075483F" w:rsidRPr="007A03A5" w:rsidRDefault="0075483F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-</w:t>
            </w:r>
          </w:p>
        </w:tc>
      </w:tr>
    </w:tbl>
    <w:p w14:paraId="42CFD1B4" w14:textId="7FC6657F" w:rsidR="0075483F" w:rsidRPr="007A03A5" w:rsidRDefault="0075483F" w:rsidP="0075483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bookmarkEnd w:id="4"/>
    <w:p w14:paraId="79A3F5B3" w14:textId="0BF5E4BB" w:rsidR="0075483F" w:rsidRPr="007A03A5" w:rsidRDefault="0075483F" w:rsidP="0075483F">
      <w:pPr>
        <w:jc w:val="center"/>
        <w:rPr>
          <w:rFonts w:ascii="Calibri" w:hAnsi="Calibri" w:cs="Calibri"/>
        </w:rPr>
      </w:pPr>
      <w:r w:rsidRPr="007A03A5">
        <w:rPr>
          <w:rFonts w:ascii="Calibri" w:hAnsi="Calibri" w:cs="Calibri"/>
          <w:noProof/>
          <w:lang w:eastAsia="es-ES"/>
        </w:rPr>
        <w:lastRenderedPageBreak/>
        <w:drawing>
          <wp:inline distT="0" distB="0" distL="0" distR="0" wp14:anchorId="73549726" wp14:editId="648E5E63">
            <wp:extent cx="6120130" cy="593598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3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0123" w14:textId="574AD31E" w:rsidR="0075483F" w:rsidRPr="007A03A5" w:rsidRDefault="0075483F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6C9219F6" w14:textId="3BFADA12" w:rsidR="002F335D" w:rsidRPr="007A03A5" w:rsidRDefault="002F335D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218CA701" w14:textId="2BEF8943" w:rsidR="002F335D" w:rsidRPr="007A03A5" w:rsidRDefault="002F335D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1F719626" w14:textId="6399FC3B" w:rsidR="002F335D" w:rsidRPr="007A03A5" w:rsidRDefault="002F335D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256E47C4" w14:textId="12C3E600" w:rsidR="002F335D" w:rsidRPr="007A03A5" w:rsidRDefault="002F335D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005B3F88" w14:textId="47A0FA5B" w:rsidR="002F335D" w:rsidRPr="007A03A5" w:rsidRDefault="002F335D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05B14683" w14:textId="7CEABC18" w:rsidR="002F335D" w:rsidRPr="007A03A5" w:rsidRDefault="002F335D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543EE0E0" w14:textId="0B45CA78" w:rsidR="002F335D" w:rsidRPr="007A03A5" w:rsidRDefault="002F335D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0F750FF3" w14:textId="18F19327" w:rsidR="002F335D" w:rsidRPr="007A03A5" w:rsidRDefault="002F335D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06A709A7" w14:textId="5129EDE9" w:rsidR="002F335D" w:rsidRPr="007A03A5" w:rsidRDefault="002F335D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5098DDDC" w14:textId="77777777" w:rsidR="002F335D" w:rsidRPr="007A03A5" w:rsidRDefault="002F335D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7FA4FD7D" w14:textId="6EC28479" w:rsidR="0075483F" w:rsidRPr="007A03A5" w:rsidRDefault="0075483F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tbl>
      <w:tblPr>
        <w:tblW w:w="892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2"/>
        <w:gridCol w:w="6956"/>
      </w:tblGrid>
      <w:tr w:rsidR="00893F1C" w:rsidRPr="007A03A5" w14:paraId="7FB119B0" w14:textId="77777777" w:rsidTr="003474A6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873E32C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lastRenderedPageBreak/>
              <w:t>Código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0DED57F" w14:textId="7EBC9868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i/>
                <w:color w:val="0000FF"/>
              </w:rPr>
            </w:pPr>
            <w:r w:rsidRPr="007A03A5">
              <w:rPr>
                <w:rFonts w:ascii="Calibri" w:hAnsi="Calibri" w:cs="Calibri"/>
                <w:b/>
                <w:bCs/>
                <w:color w:val="000000" w:themeColor="text1"/>
              </w:rPr>
              <w:t>CP-005</w:t>
            </w:r>
          </w:p>
        </w:tc>
      </w:tr>
      <w:tr w:rsidR="00893F1C" w:rsidRPr="007A03A5" w14:paraId="2581C6B7" w14:textId="77777777" w:rsidTr="003474A6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83369C0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Caso de prueba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76CD705" w14:textId="2F8C26F5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Registrar usuario administrador inválido</w:t>
            </w:r>
          </w:p>
        </w:tc>
      </w:tr>
      <w:tr w:rsidR="00893F1C" w:rsidRPr="007A03A5" w14:paraId="482883E6" w14:textId="77777777" w:rsidTr="003474A6">
        <w:trPr>
          <w:trHeight w:val="447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EB12388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Responsable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CAD1C6D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Desarrolladores</w:t>
            </w:r>
          </w:p>
        </w:tc>
      </w:tr>
      <w:tr w:rsidR="00893F1C" w:rsidRPr="007A03A5" w14:paraId="02145562" w14:textId="77777777" w:rsidTr="003474A6">
        <w:trPr>
          <w:trHeight w:val="1436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558E399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4E2044A4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46F61C2C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6AA3A098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2254D48B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2B6A8C7F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374151"/>
              </w:rPr>
            </w:pPr>
          </w:p>
          <w:p w14:paraId="319CC03A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5872D9C" w14:textId="2D7556C4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Se realiza el registro de un nuevo usuario de tipo administrador con datos existente desde el modelo de usuario de prueba:</w:t>
            </w:r>
          </w:p>
          <w:p w14:paraId="0DEDB0E3" w14:textId="77777777" w:rsidR="00893F1C" w:rsidRPr="007A03A5" w:rsidRDefault="00893F1C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ci: '0909090909'</w:t>
            </w:r>
          </w:p>
          <w:p w14:paraId="72A7A790" w14:textId="77777777" w:rsidR="00893F1C" w:rsidRPr="007A03A5" w:rsidRDefault="00893F1C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nombre: 'Jean'</w:t>
            </w:r>
          </w:p>
          <w:p w14:paraId="24D43ADF" w14:textId="77777777" w:rsidR="00893F1C" w:rsidRPr="007A03A5" w:rsidRDefault="00893F1C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apellido: 'Castro'</w:t>
            </w:r>
          </w:p>
          <w:p w14:paraId="7CE344B7" w14:textId="77777777" w:rsidR="00893F1C" w:rsidRPr="007A03A5" w:rsidRDefault="00893F1C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email: 'jean@test.com'</w:t>
            </w:r>
          </w:p>
          <w:p w14:paraId="35D01A2A" w14:textId="77777777" w:rsidR="00893F1C" w:rsidRPr="007A03A5" w:rsidRDefault="00893F1C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tipo: 'Administrador'</w:t>
            </w:r>
          </w:p>
          <w:p w14:paraId="0B889680" w14:textId="77777777" w:rsidR="00893F1C" w:rsidRPr="007A03A5" w:rsidRDefault="00893F1C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7A03A5">
              <w:rPr>
                <w:rFonts w:ascii="Calibri" w:hAnsi="Calibri" w:cs="Calibri"/>
              </w:rPr>
              <w:t>usuario_asignado</w:t>
            </w:r>
            <w:proofErr w:type="spellEnd"/>
            <w:r w:rsidRPr="007A03A5">
              <w:rPr>
                <w:rFonts w:ascii="Calibri" w:hAnsi="Calibri" w:cs="Calibri"/>
              </w:rPr>
              <w:t>: 'jean'</w:t>
            </w:r>
          </w:p>
          <w:p w14:paraId="12026CCB" w14:textId="77777777" w:rsidR="00893F1C" w:rsidRPr="007A03A5" w:rsidRDefault="00893F1C" w:rsidP="00D817A9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  <w:i/>
              </w:rPr>
            </w:pPr>
            <w:proofErr w:type="spellStart"/>
            <w:r w:rsidRPr="007A03A5">
              <w:rPr>
                <w:rFonts w:ascii="Calibri" w:hAnsi="Calibri" w:cs="Calibri"/>
              </w:rPr>
              <w:t>contrasena</w:t>
            </w:r>
            <w:proofErr w:type="spellEnd"/>
            <w:r w:rsidRPr="007A03A5">
              <w:rPr>
                <w:rFonts w:ascii="Calibri" w:hAnsi="Calibri" w:cs="Calibri"/>
              </w:rPr>
              <w:t>: '12345678'</w:t>
            </w:r>
          </w:p>
        </w:tc>
      </w:tr>
      <w:tr w:rsidR="00893F1C" w:rsidRPr="007A03A5" w14:paraId="2EBCE304" w14:textId="77777777" w:rsidTr="003474A6">
        <w:trPr>
          <w:trHeight w:val="461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11C3577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Requisito previo</w:t>
            </w:r>
          </w:p>
          <w:p w14:paraId="123BFE29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229232E7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DB790BF" w14:textId="754EE4B4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>El servidor local de Apache y la base de datos de MySQL deben estar ejecutándose.</w:t>
            </w:r>
          </w:p>
          <w:p w14:paraId="6EA8B8FC" w14:textId="0AEA7C80" w:rsidR="00377D4C" w:rsidRPr="007A03A5" w:rsidRDefault="00377D4C" w:rsidP="003474A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>Que un usuario con los mismos datos ya esté registrado en la base de datos.</w:t>
            </w:r>
          </w:p>
          <w:p w14:paraId="6638DE81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 xml:space="preserve">Tener el proyecto abierto en Visual Studio </w:t>
            </w:r>
            <w:proofErr w:type="spellStart"/>
            <w:r w:rsidRPr="007A03A5">
              <w:rPr>
                <w:rFonts w:ascii="Calibri" w:hAnsi="Calibri" w:cs="Calibri"/>
                <w:iCs/>
              </w:rPr>
              <w:t>Code</w:t>
            </w:r>
            <w:proofErr w:type="spellEnd"/>
            <w:r w:rsidRPr="007A03A5">
              <w:rPr>
                <w:rFonts w:ascii="Calibri" w:hAnsi="Calibri" w:cs="Calibri"/>
                <w:iCs/>
              </w:rPr>
              <w:t xml:space="preserve">, con una terminal abierta en la carpeta </w:t>
            </w:r>
            <w:proofErr w:type="spellStart"/>
            <w:r w:rsidRPr="007A03A5">
              <w:rPr>
                <w:rFonts w:ascii="Calibri" w:hAnsi="Calibri" w:cs="Calibri"/>
                <w:iCs/>
              </w:rPr>
              <w:t>tests</w:t>
            </w:r>
            <w:proofErr w:type="spellEnd"/>
            <w:r w:rsidRPr="007A03A5">
              <w:rPr>
                <w:rFonts w:ascii="Calibri" w:hAnsi="Calibri" w:cs="Calibri"/>
                <w:iCs/>
              </w:rPr>
              <w:t xml:space="preserve"> y ejecutar el comando </w:t>
            </w:r>
            <w:proofErr w:type="spellStart"/>
            <w:r w:rsidRPr="007A03A5">
              <w:rPr>
                <w:rFonts w:ascii="Calibri" w:hAnsi="Calibri" w:cs="Calibri"/>
                <w:iCs/>
              </w:rPr>
              <w:t>phpunit</w:t>
            </w:r>
            <w:proofErr w:type="spellEnd"/>
            <w:r w:rsidRPr="007A03A5">
              <w:rPr>
                <w:rFonts w:ascii="Calibri" w:hAnsi="Calibri" w:cs="Calibri"/>
                <w:iCs/>
              </w:rPr>
              <w:t>.</w:t>
            </w:r>
          </w:p>
        </w:tc>
      </w:tr>
      <w:tr w:rsidR="00893F1C" w:rsidRPr="007A03A5" w14:paraId="7C55D9D7" w14:textId="77777777" w:rsidTr="003474A6">
        <w:trPr>
          <w:trHeight w:val="340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F5DD65D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Resultado esperado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DF57351" w14:textId="0AE37302" w:rsidR="00893F1C" w:rsidRPr="007A03A5" w:rsidRDefault="00893F1C" w:rsidP="00610463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 xml:space="preserve">Se espera que el usuario </w:t>
            </w:r>
            <w:r w:rsidR="00610463" w:rsidRPr="007A03A5">
              <w:rPr>
                <w:rFonts w:ascii="Calibri" w:hAnsi="Calibri" w:cs="Calibri"/>
                <w:iCs/>
              </w:rPr>
              <w:t xml:space="preserve">no </w:t>
            </w:r>
            <w:r w:rsidRPr="007A03A5">
              <w:rPr>
                <w:rFonts w:ascii="Calibri" w:hAnsi="Calibri" w:cs="Calibri"/>
                <w:iCs/>
              </w:rPr>
              <w:t xml:space="preserve">se registre en la base de datos y se obtenga </w:t>
            </w:r>
            <w:r w:rsidR="00610463" w:rsidRPr="007A03A5">
              <w:rPr>
                <w:rFonts w:ascii="Calibri" w:hAnsi="Calibri" w:cs="Calibri"/>
                <w:iCs/>
              </w:rPr>
              <w:t>el valor false.</w:t>
            </w:r>
          </w:p>
        </w:tc>
      </w:tr>
      <w:tr w:rsidR="00893F1C" w:rsidRPr="007A03A5" w14:paraId="1C150496" w14:textId="77777777" w:rsidTr="003474A6">
        <w:trPr>
          <w:trHeight w:val="388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4931135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Resultado obtenido</w:t>
            </w:r>
          </w:p>
          <w:p w14:paraId="1907DAB9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5D5EB516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555EA95" w14:textId="3ACAB3E3" w:rsidR="00893F1C" w:rsidRPr="007A03A5" w:rsidRDefault="0032223A" w:rsidP="009B707B">
            <w:pPr>
              <w:spacing w:line="720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No se registró el usuario y se devolvió del valor de false.</w:t>
            </w:r>
          </w:p>
        </w:tc>
      </w:tr>
      <w:tr w:rsidR="00893F1C" w:rsidRPr="007A03A5" w14:paraId="23DF8632" w14:textId="77777777" w:rsidTr="003474A6">
        <w:trPr>
          <w:trHeight w:val="393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D5DB9A5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Estado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FA7CFE6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Exitoso</w:t>
            </w:r>
          </w:p>
        </w:tc>
      </w:tr>
      <w:tr w:rsidR="00893F1C" w:rsidRPr="007A03A5" w14:paraId="53603E70" w14:textId="77777777" w:rsidTr="003474A6">
        <w:trPr>
          <w:trHeight w:val="258"/>
          <w:jc w:val="center"/>
        </w:trPr>
        <w:tc>
          <w:tcPr>
            <w:tcW w:w="19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12BE542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b/>
                <w:bCs/>
                <w:i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Observaciones</w:t>
            </w:r>
          </w:p>
        </w:tc>
        <w:tc>
          <w:tcPr>
            <w:tcW w:w="6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C06FE8E" w14:textId="77777777" w:rsidR="00893F1C" w:rsidRPr="007A03A5" w:rsidRDefault="00893F1C" w:rsidP="003474A6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-</w:t>
            </w:r>
          </w:p>
        </w:tc>
      </w:tr>
    </w:tbl>
    <w:p w14:paraId="37610FDE" w14:textId="5A308841" w:rsidR="0075483F" w:rsidRPr="007A03A5" w:rsidRDefault="0075483F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12E7FC02" w14:textId="13840F13" w:rsidR="0075483F" w:rsidRPr="007A03A5" w:rsidRDefault="0075483F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  <w:r w:rsidRPr="007A03A5">
        <w:rPr>
          <w:rFonts w:ascii="Calibri" w:hAnsi="Calibri" w:cs="Calibri"/>
          <w:i/>
          <w:noProof/>
          <w:color w:val="0000FF"/>
          <w:lang w:eastAsia="es-ES"/>
        </w:rPr>
        <w:lastRenderedPageBreak/>
        <w:drawing>
          <wp:inline distT="0" distB="0" distL="0" distR="0" wp14:anchorId="10A6886A" wp14:editId="21B098A1">
            <wp:extent cx="4480560" cy="4379680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3407" cy="438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10B0" w14:textId="43E40009" w:rsidR="002F335D" w:rsidRPr="007A03A5" w:rsidRDefault="002F335D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1CE239C8" w14:textId="2DCF5F56" w:rsidR="002F335D" w:rsidRPr="007A03A5" w:rsidRDefault="002F335D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07892A22" w14:textId="3421FD32" w:rsidR="002F335D" w:rsidRPr="007A03A5" w:rsidRDefault="002F335D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16FB2C67" w14:textId="3CE3189A" w:rsidR="002F335D" w:rsidRPr="007A03A5" w:rsidRDefault="002F335D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6F3393B9" w14:textId="28B720DC" w:rsidR="002F335D" w:rsidRPr="007A03A5" w:rsidRDefault="002F335D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14746D1E" w14:textId="518ADF87" w:rsidR="002F335D" w:rsidRPr="007A03A5" w:rsidRDefault="002F335D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57AE30C2" w14:textId="50915FD6" w:rsidR="002F335D" w:rsidRPr="007A03A5" w:rsidRDefault="002F335D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4746869F" w14:textId="77A76FAE" w:rsidR="002F335D" w:rsidRPr="007A03A5" w:rsidRDefault="002F335D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6D7451F5" w14:textId="227905A3" w:rsidR="002F335D" w:rsidRPr="007A03A5" w:rsidRDefault="002F335D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17DA0BC5" w14:textId="230237F8" w:rsidR="002F335D" w:rsidRPr="007A03A5" w:rsidRDefault="002F335D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2729EFCD" w14:textId="77777777" w:rsidR="002F335D" w:rsidRPr="007A03A5" w:rsidRDefault="002F335D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1A85A88B" w14:textId="2EA6B1D7" w:rsidR="004272F3" w:rsidRPr="007A03A5" w:rsidRDefault="004272F3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4C0144A5" w14:textId="67B348FA" w:rsidR="00911C74" w:rsidRPr="007A03A5" w:rsidRDefault="00911C74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64039342" w14:textId="78352F27" w:rsidR="00911C74" w:rsidRPr="007A03A5" w:rsidRDefault="00911C74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2B5EE5C1" w14:textId="72A0D6E1" w:rsidR="00911C74" w:rsidRPr="007A03A5" w:rsidRDefault="00911C74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1F6077AB" w14:textId="52DB8D66" w:rsidR="00911C74" w:rsidRPr="007A03A5" w:rsidRDefault="00911C74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4BCC5753" w14:textId="793ED9C0" w:rsidR="00911C74" w:rsidRPr="007A03A5" w:rsidRDefault="00911C74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7B348957" w14:textId="2985D2B5" w:rsidR="00911C74" w:rsidRPr="007A03A5" w:rsidRDefault="00911C74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0DF12639" w14:textId="77542295" w:rsidR="00911C74" w:rsidRPr="007A03A5" w:rsidRDefault="00911C74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71BFB213" w14:textId="621F7E28" w:rsidR="00911C74" w:rsidRPr="007A03A5" w:rsidRDefault="00911C74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6D37BD17" w14:textId="0E5DFF2A" w:rsidR="00911C74" w:rsidRPr="007A03A5" w:rsidRDefault="00911C74" w:rsidP="0027790F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p w14:paraId="09807E99" w14:textId="318D82A4" w:rsidR="00911C74" w:rsidRPr="007A03A5" w:rsidRDefault="00911C74" w:rsidP="00911C74">
      <w:pPr>
        <w:pStyle w:val="Ttulo1"/>
        <w:rPr>
          <w:rFonts w:ascii="Calibri" w:hAnsi="Calibri" w:cs="Calibri"/>
        </w:rPr>
      </w:pPr>
      <w:bookmarkStart w:id="6" w:name="_Toc197739722"/>
      <w:r w:rsidRPr="007A03A5">
        <w:rPr>
          <w:rFonts w:ascii="Calibri" w:hAnsi="Calibri" w:cs="Calibri"/>
          <w:highlight w:val="yellow"/>
        </w:rPr>
        <w:t>EURO</w:t>
      </w:r>
      <w:bookmarkEnd w:id="6"/>
      <w:r w:rsidRPr="007A03A5">
        <w:rPr>
          <w:rFonts w:ascii="Calibri" w:hAnsi="Calibri" w:cs="Calibri"/>
          <w:highlight w:val="yellow"/>
        </w:rPr>
        <w:t xml:space="preserve"> </w:t>
      </w:r>
    </w:p>
    <w:bookmarkEnd w:id="5"/>
    <w:p w14:paraId="24DAFD57" w14:textId="77777777" w:rsidR="00726EC1" w:rsidRPr="007A03A5" w:rsidRDefault="00726EC1" w:rsidP="00726EC1">
      <w:pPr>
        <w:jc w:val="both"/>
        <w:rPr>
          <w:rFonts w:ascii="Calibri" w:hAnsi="Calibri" w:cs="Calibri"/>
          <w:i/>
          <w:color w:val="0000FF"/>
        </w:rPr>
      </w:pPr>
    </w:p>
    <w:p w14:paraId="0035C40F" w14:textId="77777777" w:rsidR="00726EC1" w:rsidRPr="007A03A5" w:rsidRDefault="00726EC1" w:rsidP="00726EC1">
      <w:pPr>
        <w:jc w:val="both"/>
        <w:rPr>
          <w:rFonts w:ascii="Calibri" w:hAnsi="Calibri" w:cs="Calibri"/>
          <w:i/>
          <w:color w:val="0000FF"/>
        </w:rPr>
      </w:pPr>
    </w:p>
    <w:p w14:paraId="29AF1192" w14:textId="77777777" w:rsidR="00726EC1" w:rsidRPr="007A03A5" w:rsidRDefault="00726EC1" w:rsidP="00726EC1">
      <w:pPr>
        <w:jc w:val="both"/>
        <w:rPr>
          <w:rFonts w:ascii="Calibri" w:hAnsi="Calibri" w:cs="Calibri"/>
          <w:color w:val="0000FF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1"/>
        <w:gridCol w:w="3826"/>
      </w:tblGrid>
      <w:tr w:rsidR="00726EC1" w:rsidRPr="007A03A5" w14:paraId="048BC39D" w14:textId="77777777" w:rsidTr="00E61AA8">
        <w:trPr>
          <w:jc w:val="center"/>
        </w:trPr>
        <w:tc>
          <w:tcPr>
            <w:tcW w:w="4701" w:type="dxa"/>
            <w:shd w:val="clear" w:color="auto" w:fill="BFBFBF"/>
          </w:tcPr>
          <w:p w14:paraId="3C41E8A1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7A03A5">
              <w:rPr>
                <w:rFonts w:ascii="Calibri" w:hAnsi="Calibri" w:cs="Calibri"/>
                <w:b/>
                <w:bCs/>
                <w:color w:val="000000"/>
              </w:rPr>
              <w:t>Tipo de pruebas realizadas</w:t>
            </w:r>
          </w:p>
        </w:tc>
        <w:tc>
          <w:tcPr>
            <w:tcW w:w="3826" w:type="dxa"/>
            <w:shd w:val="clear" w:color="auto" w:fill="BFBFBF"/>
          </w:tcPr>
          <w:p w14:paraId="47864181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7A03A5">
              <w:rPr>
                <w:rFonts w:ascii="Calibri" w:hAnsi="Calibri" w:cs="Calibri"/>
                <w:b/>
                <w:bCs/>
                <w:color w:val="000000"/>
              </w:rPr>
              <w:t>Aplica según el proyecto (si / no)</w:t>
            </w:r>
          </w:p>
        </w:tc>
      </w:tr>
      <w:tr w:rsidR="00726EC1" w:rsidRPr="007A03A5" w14:paraId="15370039" w14:textId="77777777" w:rsidTr="00E61AA8">
        <w:trPr>
          <w:jc w:val="center"/>
        </w:trPr>
        <w:tc>
          <w:tcPr>
            <w:tcW w:w="4701" w:type="dxa"/>
            <w:shd w:val="clear" w:color="auto" w:fill="auto"/>
          </w:tcPr>
          <w:p w14:paraId="00DC1809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 xml:space="preserve">Pruebas Unitarias </w:t>
            </w:r>
          </w:p>
        </w:tc>
        <w:tc>
          <w:tcPr>
            <w:tcW w:w="3826" w:type="dxa"/>
            <w:shd w:val="clear" w:color="auto" w:fill="auto"/>
          </w:tcPr>
          <w:p w14:paraId="1692B503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726EC1" w:rsidRPr="007A03A5" w14:paraId="29F79A66" w14:textId="77777777" w:rsidTr="00E61AA8">
        <w:trPr>
          <w:jc w:val="center"/>
        </w:trPr>
        <w:tc>
          <w:tcPr>
            <w:tcW w:w="4701" w:type="dxa"/>
            <w:shd w:val="clear" w:color="auto" w:fill="auto"/>
          </w:tcPr>
          <w:p w14:paraId="7A10384C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Pruebas de integración</w:t>
            </w:r>
          </w:p>
        </w:tc>
        <w:tc>
          <w:tcPr>
            <w:tcW w:w="3826" w:type="dxa"/>
            <w:shd w:val="clear" w:color="auto" w:fill="auto"/>
          </w:tcPr>
          <w:p w14:paraId="5B4CBCE6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Sí</w:t>
            </w:r>
          </w:p>
        </w:tc>
      </w:tr>
    </w:tbl>
    <w:p w14:paraId="1AEB028A" w14:textId="77777777" w:rsidR="00726EC1" w:rsidRPr="007A03A5" w:rsidRDefault="00726EC1" w:rsidP="00726EC1">
      <w:pPr>
        <w:suppressAutoHyphens w:val="0"/>
        <w:jc w:val="both"/>
        <w:rPr>
          <w:rFonts w:ascii="Calibri" w:hAnsi="Calibri" w:cs="Calibri"/>
          <w:i/>
          <w:iCs/>
          <w:color w:val="000000"/>
        </w:rPr>
      </w:pPr>
    </w:p>
    <w:p w14:paraId="44CD268C" w14:textId="77777777" w:rsidR="00726EC1" w:rsidRPr="007A03A5" w:rsidRDefault="00726EC1" w:rsidP="00726EC1">
      <w:pPr>
        <w:suppressAutoHyphens w:val="0"/>
        <w:jc w:val="both"/>
        <w:rPr>
          <w:rFonts w:ascii="Calibri" w:hAnsi="Calibri" w:cs="Calibri"/>
          <w:i/>
          <w:iCs/>
          <w:color w:val="000000"/>
        </w:rPr>
      </w:pPr>
    </w:p>
    <w:p w14:paraId="1F56A35C" w14:textId="276C3364" w:rsidR="00726EC1" w:rsidRPr="007A03A5" w:rsidRDefault="001B4198" w:rsidP="00726EC1">
      <w:pPr>
        <w:suppressAutoHyphens w:val="0"/>
        <w:jc w:val="both"/>
        <w:rPr>
          <w:rFonts w:ascii="Calibri" w:hAnsi="Calibri" w:cs="Calibri"/>
          <w:i/>
          <w:iCs/>
          <w:color w:val="000000"/>
        </w:rPr>
      </w:pPr>
      <w:r w:rsidRPr="007A03A5">
        <w:rPr>
          <w:rFonts w:ascii="Calibri" w:hAnsi="Calibri" w:cs="Calibri"/>
          <w:i/>
          <w:iCs/>
          <w:color w:val="000000"/>
        </w:rPr>
        <w:t>PRUEBA UNITARIA</w:t>
      </w:r>
    </w:p>
    <w:p w14:paraId="59C5C86D" w14:textId="77777777" w:rsidR="00726EC1" w:rsidRPr="007A03A5" w:rsidRDefault="00726EC1" w:rsidP="00726EC1">
      <w:pPr>
        <w:suppressAutoHyphens w:val="0"/>
        <w:jc w:val="both"/>
        <w:rPr>
          <w:rFonts w:ascii="Calibri" w:hAnsi="Calibri" w:cs="Calibri"/>
          <w:i/>
          <w:iCs/>
          <w:color w:val="000000"/>
        </w:rPr>
      </w:pPr>
    </w:p>
    <w:p w14:paraId="402AD913" w14:textId="77777777" w:rsidR="00726EC1" w:rsidRPr="007A03A5" w:rsidRDefault="00726EC1" w:rsidP="00726EC1">
      <w:pPr>
        <w:suppressAutoHyphens w:val="0"/>
        <w:jc w:val="both"/>
        <w:rPr>
          <w:rFonts w:ascii="Calibri" w:hAnsi="Calibri" w:cs="Calibri"/>
          <w:iCs/>
          <w:color w:val="000000"/>
        </w:rPr>
      </w:pPr>
    </w:p>
    <w:p w14:paraId="79AF5F25" w14:textId="77777777" w:rsidR="005F166C" w:rsidRPr="007A03A5" w:rsidRDefault="005F166C" w:rsidP="008B49E6">
      <w:pPr>
        <w:spacing w:line="276" w:lineRule="auto"/>
        <w:jc w:val="both"/>
        <w:rPr>
          <w:rFonts w:ascii="Calibri" w:hAnsi="Calibri" w:cs="Calibri"/>
          <w:i/>
          <w:color w:val="0000FF"/>
        </w:rPr>
      </w:pPr>
    </w:p>
    <w:tbl>
      <w:tblPr>
        <w:tblpPr w:leftFromText="141" w:rightFromText="141" w:vertAnchor="text" w:tblpY="1"/>
        <w:tblOverlap w:val="never"/>
        <w:tblW w:w="89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6854"/>
      </w:tblGrid>
      <w:tr w:rsidR="008B49E6" w:rsidRPr="007A03A5" w14:paraId="677434CA" w14:textId="77777777" w:rsidTr="005F166C">
        <w:trPr>
          <w:trHeight w:val="461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867FAC8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Código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80CA074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FF"/>
              </w:rPr>
            </w:pPr>
            <w:r w:rsidRPr="007A03A5">
              <w:rPr>
                <w:rFonts w:ascii="Calibri" w:hAnsi="Calibri" w:cs="Calibri"/>
                <w:b/>
                <w:bCs/>
                <w:color w:val="000000" w:themeColor="text1"/>
              </w:rPr>
              <w:t>CP-006</w:t>
            </w:r>
          </w:p>
        </w:tc>
      </w:tr>
      <w:tr w:rsidR="008B49E6" w:rsidRPr="007A03A5" w14:paraId="1A48459C" w14:textId="77777777" w:rsidTr="005F166C">
        <w:trPr>
          <w:trHeight w:val="461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01A217E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 xml:space="preserve">Submódulo 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583BF22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Gestión de usuarios</w:t>
            </w:r>
          </w:p>
        </w:tc>
      </w:tr>
      <w:tr w:rsidR="008B49E6" w:rsidRPr="007A03A5" w14:paraId="31870362" w14:textId="77777777" w:rsidTr="005F166C">
        <w:trPr>
          <w:trHeight w:val="447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1A3255F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Titulo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ADD9417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Registro fallido de contraseña corta</w:t>
            </w:r>
          </w:p>
        </w:tc>
      </w:tr>
      <w:tr w:rsidR="008B49E6" w:rsidRPr="007A03A5" w14:paraId="4FB409E7" w14:textId="77777777" w:rsidTr="005F166C">
        <w:trPr>
          <w:trHeight w:val="296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39995F4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Versión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61A72D4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1.0</w:t>
            </w:r>
          </w:p>
        </w:tc>
      </w:tr>
      <w:tr w:rsidR="008B49E6" w:rsidRPr="007A03A5" w14:paraId="4A49E2B7" w14:textId="77777777" w:rsidTr="005F166C">
        <w:trPr>
          <w:trHeight w:val="615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8ECC96B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Actores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3EF7FA4B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Sistema</w:t>
            </w:r>
          </w:p>
        </w:tc>
      </w:tr>
      <w:tr w:rsidR="008B49E6" w:rsidRPr="007A03A5" w14:paraId="7D580DFE" w14:textId="77777777" w:rsidTr="005F166C">
        <w:trPr>
          <w:trHeight w:val="1436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F8B6DA9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72FAA470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148357CC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0DCBF15F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63F78F31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2B3D4828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6905FBF3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59F75D1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Se debe validar el rechazo de contraseña menor a 8 caracteres en el registro de un nuevo usuario desde el modelo de usuario de prueba:</w:t>
            </w:r>
          </w:p>
          <w:p w14:paraId="717792E9" w14:textId="77777777" w:rsidR="008B49E6" w:rsidRPr="007A03A5" w:rsidRDefault="008B49E6" w:rsidP="005F166C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7A03A5">
              <w:rPr>
                <w:rFonts w:ascii="Calibri" w:hAnsi="Calibri" w:cs="Calibri"/>
              </w:rPr>
              <w:t>ci</w:t>
            </w:r>
            <w:proofErr w:type="spellEnd"/>
            <w:r w:rsidRPr="007A03A5">
              <w:rPr>
                <w:rFonts w:ascii="Calibri" w:hAnsi="Calibri" w:cs="Calibri"/>
              </w:rPr>
              <w:t>: '0016789914'</w:t>
            </w:r>
          </w:p>
          <w:p w14:paraId="134BF97F" w14:textId="77777777" w:rsidR="008B49E6" w:rsidRPr="007A03A5" w:rsidRDefault="008B49E6" w:rsidP="005F166C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nombre: ‘</w:t>
            </w:r>
            <w:proofErr w:type="spellStart"/>
            <w:r w:rsidRPr="007A03A5">
              <w:rPr>
                <w:rFonts w:ascii="Calibri" w:hAnsi="Calibri" w:cs="Calibri"/>
              </w:rPr>
              <w:t>Edú</w:t>
            </w:r>
            <w:proofErr w:type="spellEnd"/>
            <w:r w:rsidRPr="007A03A5">
              <w:rPr>
                <w:rFonts w:ascii="Calibri" w:hAnsi="Calibri" w:cs="Calibri"/>
              </w:rPr>
              <w:t>’</w:t>
            </w:r>
          </w:p>
          <w:p w14:paraId="64AF328F" w14:textId="77777777" w:rsidR="008B49E6" w:rsidRPr="007A03A5" w:rsidRDefault="008B49E6" w:rsidP="005F166C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apellido: ‘</w:t>
            </w:r>
            <w:proofErr w:type="spellStart"/>
            <w:r w:rsidRPr="007A03A5">
              <w:rPr>
                <w:rFonts w:ascii="Calibri" w:hAnsi="Calibri" w:cs="Calibri"/>
              </w:rPr>
              <w:t>Barberan</w:t>
            </w:r>
            <w:proofErr w:type="spellEnd"/>
          </w:p>
          <w:p w14:paraId="30338559" w14:textId="77777777" w:rsidR="008B49E6" w:rsidRPr="007A03A5" w:rsidRDefault="008B49E6" w:rsidP="005F166C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email: 'esbsabando@gmail.com</w:t>
            </w:r>
          </w:p>
          <w:p w14:paraId="438F624D" w14:textId="77777777" w:rsidR="008B49E6" w:rsidRPr="007A03A5" w:rsidRDefault="008B49E6" w:rsidP="005F166C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tipo: 'Contabilidad'</w:t>
            </w:r>
          </w:p>
          <w:p w14:paraId="6EBAFBF0" w14:textId="77777777" w:rsidR="008B49E6" w:rsidRPr="007A03A5" w:rsidRDefault="008B49E6" w:rsidP="005F166C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7A03A5">
              <w:rPr>
                <w:rFonts w:ascii="Calibri" w:hAnsi="Calibri" w:cs="Calibri"/>
              </w:rPr>
              <w:t>usuario_asignado</w:t>
            </w:r>
            <w:proofErr w:type="spellEnd"/>
            <w:r w:rsidRPr="007A03A5">
              <w:rPr>
                <w:rFonts w:ascii="Calibri" w:hAnsi="Calibri" w:cs="Calibri"/>
              </w:rPr>
              <w:t>: '</w:t>
            </w:r>
            <w:proofErr w:type="spellStart"/>
            <w:r w:rsidRPr="007A03A5">
              <w:rPr>
                <w:rFonts w:ascii="Calibri" w:hAnsi="Calibri" w:cs="Calibri"/>
              </w:rPr>
              <w:t>esbbarberan</w:t>
            </w:r>
            <w:proofErr w:type="spellEnd"/>
            <w:r w:rsidRPr="007A03A5">
              <w:rPr>
                <w:rFonts w:ascii="Calibri" w:hAnsi="Calibri" w:cs="Calibri"/>
              </w:rPr>
              <w:t>'</w:t>
            </w:r>
          </w:p>
          <w:p w14:paraId="16600978" w14:textId="77777777" w:rsidR="008B49E6" w:rsidRPr="007A03A5" w:rsidRDefault="008B49E6" w:rsidP="005F166C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7A03A5">
              <w:rPr>
                <w:rFonts w:ascii="Calibri" w:hAnsi="Calibri" w:cs="Calibri"/>
              </w:rPr>
              <w:t>contrasena</w:t>
            </w:r>
            <w:proofErr w:type="spellEnd"/>
            <w:r w:rsidRPr="007A03A5">
              <w:rPr>
                <w:rFonts w:ascii="Calibri" w:hAnsi="Calibri" w:cs="Calibri"/>
              </w:rPr>
              <w:t>: '1234'</w:t>
            </w:r>
          </w:p>
        </w:tc>
      </w:tr>
      <w:tr w:rsidR="008B49E6" w:rsidRPr="007A03A5" w14:paraId="778D761B" w14:textId="77777777" w:rsidTr="005F166C">
        <w:trPr>
          <w:trHeight w:val="461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361DBB77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7A03A5">
              <w:rPr>
                <w:rFonts w:ascii="Calibri" w:hAnsi="Calibri" w:cs="Calibri"/>
                <w:b/>
                <w:bCs/>
                <w:color w:val="374151"/>
              </w:rPr>
              <w:t>Trigger</w:t>
            </w:r>
            <w:proofErr w:type="spellEnd"/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DAD972D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 xml:space="preserve">Llamada al método </w:t>
            </w:r>
            <w:proofErr w:type="spellStart"/>
            <w:proofErr w:type="gramStart"/>
            <w:r w:rsidRPr="007A03A5">
              <w:rPr>
                <w:rFonts w:ascii="Calibri" w:hAnsi="Calibri" w:cs="Calibri"/>
                <w:iCs/>
              </w:rPr>
              <w:t>registrarUsuarioAdmin</w:t>
            </w:r>
            <w:proofErr w:type="spellEnd"/>
            <w:r w:rsidRPr="007A03A5">
              <w:rPr>
                <w:rFonts w:ascii="Calibri" w:hAnsi="Calibri" w:cs="Calibri"/>
                <w:iCs/>
              </w:rPr>
              <w:t>(</w:t>
            </w:r>
            <w:proofErr w:type="gramEnd"/>
            <w:r w:rsidRPr="007A03A5">
              <w:rPr>
                <w:rFonts w:ascii="Calibri" w:hAnsi="Calibri" w:cs="Calibri"/>
                <w:iCs/>
              </w:rPr>
              <w:t xml:space="preserve">) con contraseña inválida del </w:t>
            </w:r>
            <w:proofErr w:type="spellStart"/>
            <w:r w:rsidRPr="007A03A5">
              <w:rPr>
                <w:rFonts w:ascii="Calibri" w:hAnsi="Calibri" w:cs="Calibri"/>
                <w:iCs/>
              </w:rPr>
              <w:t>AdministradorModel.php</w:t>
            </w:r>
            <w:proofErr w:type="spellEnd"/>
          </w:p>
        </w:tc>
      </w:tr>
      <w:tr w:rsidR="008B49E6" w:rsidRPr="007A03A5" w14:paraId="4EE00B53" w14:textId="77777777" w:rsidTr="005F166C">
        <w:trPr>
          <w:trHeight w:val="461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8F8E512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Escenario principal de éxito</w:t>
            </w:r>
          </w:p>
          <w:p w14:paraId="4F788F5F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5F211351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2EEE22B" w14:textId="77777777" w:rsidR="008B49E6" w:rsidRPr="007A03A5" w:rsidRDefault="008B49E6" w:rsidP="005F166C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>Preparar datos con contraseña de 4 caracteres</w:t>
            </w:r>
          </w:p>
          <w:p w14:paraId="716759FE" w14:textId="77777777" w:rsidR="008B49E6" w:rsidRPr="007A03A5" w:rsidRDefault="008B49E6" w:rsidP="005F166C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 xml:space="preserve">Invocar método </w:t>
            </w:r>
            <w:proofErr w:type="spellStart"/>
            <w:proofErr w:type="gramStart"/>
            <w:r w:rsidRPr="007A03A5">
              <w:rPr>
                <w:rFonts w:ascii="Calibri" w:hAnsi="Calibri" w:cs="Calibri"/>
                <w:iCs/>
              </w:rPr>
              <w:t>registrarUsuarioAdmin</w:t>
            </w:r>
            <w:proofErr w:type="spellEnd"/>
            <w:r w:rsidRPr="007A03A5">
              <w:rPr>
                <w:rFonts w:ascii="Calibri" w:hAnsi="Calibri" w:cs="Calibri"/>
                <w:iCs/>
              </w:rPr>
              <w:t>(</w:t>
            </w:r>
            <w:proofErr w:type="gramEnd"/>
            <w:r w:rsidRPr="007A03A5">
              <w:rPr>
                <w:rFonts w:ascii="Calibri" w:hAnsi="Calibri" w:cs="Calibri"/>
                <w:iCs/>
              </w:rPr>
              <w:t>)</w:t>
            </w:r>
          </w:p>
          <w:p w14:paraId="24F46554" w14:textId="77777777" w:rsidR="008B49E6" w:rsidRPr="007A03A5" w:rsidRDefault="008B49E6" w:rsidP="005F166C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 xml:space="preserve">Verificar que se lanza </w:t>
            </w:r>
            <w:proofErr w:type="spellStart"/>
            <w:r w:rsidRPr="007A03A5">
              <w:rPr>
                <w:rFonts w:ascii="Calibri" w:hAnsi="Calibri" w:cs="Calibri"/>
                <w:iCs/>
              </w:rPr>
              <w:t>ValidacionDatosException</w:t>
            </w:r>
            <w:proofErr w:type="spellEnd"/>
            <w:r w:rsidRPr="007A03A5">
              <w:rPr>
                <w:rFonts w:ascii="Calibri" w:hAnsi="Calibri" w:cs="Calibri"/>
                <w:iCs/>
              </w:rPr>
              <w:t xml:space="preserve"> con código 1200</w:t>
            </w:r>
          </w:p>
        </w:tc>
      </w:tr>
      <w:tr w:rsidR="008B49E6" w:rsidRPr="007A03A5" w14:paraId="72F9DEC3" w14:textId="77777777" w:rsidTr="005F166C">
        <w:trPr>
          <w:trHeight w:val="340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41F57C2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Flujos alternativos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1765078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>No aplica</w:t>
            </w:r>
          </w:p>
        </w:tc>
      </w:tr>
      <w:tr w:rsidR="008B49E6" w:rsidRPr="007A03A5" w14:paraId="39AA5830" w14:textId="77777777" w:rsidTr="005F166C">
        <w:trPr>
          <w:trHeight w:val="388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6E3D081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lastRenderedPageBreak/>
              <w:t>Requisitos especiales</w:t>
            </w:r>
          </w:p>
          <w:p w14:paraId="1CC2D3D6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79456CAA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766B13D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El mensaje de error debe indicar: “la contraseña debe tener al menos 8 caracteres”</w:t>
            </w:r>
          </w:p>
        </w:tc>
      </w:tr>
      <w:tr w:rsidR="008B49E6" w:rsidRPr="007A03A5" w14:paraId="04D6402E" w14:textId="77777777" w:rsidTr="005F166C">
        <w:trPr>
          <w:trHeight w:val="393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705F9FC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Asunción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B541C81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Mecanismo de validación implementado</w:t>
            </w:r>
          </w:p>
        </w:tc>
      </w:tr>
      <w:tr w:rsidR="008B49E6" w:rsidRPr="007A03A5" w14:paraId="080EB957" w14:textId="77777777" w:rsidTr="005F166C">
        <w:trPr>
          <w:trHeight w:val="393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A68EAD8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Precondiciones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6063AE9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Servicio de usuarios inicializado.</w:t>
            </w:r>
          </w:p>
        </w:tc>
      </w:tr>
      <w:tr w:rsidR="008B49E6" w:rsidRPr="007A03A5" w14:paraId="2B466D26" w14:textId="77777777" w:rsidTr="005F166C">
        <w:trPr>
          <w:trHeight w:val="258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37E8F707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7A03A5">
              <w:rPr>
                <w:rFonts w:ascii="Calibri" w:hAnsi="Calibri" w:cs="Calibri"/>
                <w:b/>
                <w:bCs/>
                <w:color w:val="374151"/>
              </w:rPr>
              <w:t>Post-condiciones</w:t>
            </w:r>
            <w:proofErr w:type="spellEnd"/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F5998C3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Ningún registro creado en la base de datos.</w:t>
            </w:r>
          </w:p>
        </w:tc>
      </w:tr>
      <w:tr w:rsidR="008B49E6" w:rsidRPr="007A03A5" w14:paraId="25D296C5" w14:textId="77777777" w:rsidTr="005F166C">
        <w:trPr>
          <w:trHeight w:val="258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7D60B78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7A03A5">
              <w:rPr>
                <w:rFonts w:ascii="Calibri" w:hAnsi="Calibri" w:cs="Calibri"/>
                <w:b/>
                <w:bCs/>
                <w:color w:val="374151"/>
              </w:rPr>
              <w:t>User</w:t>
            </w:r>
            <w:proofErr w:type="spellEnd"/>
            <w:r w:rsidRPr="007A03A5">
              <w:rPr>
                <w:rFonts w:ascii="Calibri" w:hAnsi="Calibri" w:cs="Calibri"/>
                <w:b/>
                <w:bCs/>
                <w:color w:val="374151"/>
              </w:rPr>
              <w:t xml:space="preserve"> Interface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982CB10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proofErr w:type="spellStart"/>
            <w:r w:rsidRPr="007A03A5">
              <w:rPr>
                <w:rFonts w:ascii="Calibri" w:hAnsi="Calibri" w:cs="Calibri"/>
                <w:color w:val="000000"/>
              </w:rPr>
              <w:t>Register</w:t>
            </w:r>
            <w:proofErr w:type="spellEnd"/>
            <w:r w:rsidRPr="007A03A5">
              <w:rPr>
                <w:rFonts w:ascii="Calibri" w:hAnsi="Calibri" w:cs="Calibri"/>
                <w:color w:val="000000"/>
              </w:rPr>
              <w:t>.</w:t>
            </w:r>
          </w:p>
          <w:p w14:paraId="29B5282A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proofErr w:type="spellStart"/>
            <w:r w:rsidRPr="007A03A5">
              <w:rPr>
                <w:rFonts w:ascii="Calibri" w:hAnsi="Calibri" w:cs="Calibri"/>
                <w:color w:val="000000"/>
              </w:rPr>
              <w:t>RegistrarUsuarioAdmin</w:t>
            </w:r>
            <w:proofErr w:type="spellEnd"/>
            <w:r w:rsidRPr="007A03A5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8B49E6" w:rsidRPr="007A03A5" w14:paraId="2B4BC8AA" w14:textId="77777777" w:rsidTr="005F166C">
        <w:trPr>
          <w:trHeight w:val="258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AEED04C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Reglas de negocio involucradas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6B9A716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RF-01, RF-02</w:t>
            </w:r>
          </w:p>
        </w:tc>
      </w:tr>
      <w:tr w:rsidR="008B49E6" w:rsidRPr="007A03A5" w14:paraId="52243965" w14:textId="77777777" w:rsidTr="005F166C">
        <w:trPr>
          <w:trHeight w:val="258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</w:tcPr>
          <w:p w14:paraId="155DFB26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Resultado esperado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178AF07" w14:textId="77777777" w:rsidR="008B49E6" w:rsidRPr="007A03A5" w:rsidRDefault="008B49E6" w:rsidP="005F166C">
            <w:pPr>
              <w:numPr>
                <w:ilvl w:val="0"/>
                <w:numId w:val="30"/>
              </w:num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Sistema rechaza registro con mensaje: "La contraseña debe tener al menos 8 caracteres"</w:t>
            </w:r>
          </w:p>
          <w:p w14:paraId="1DDF91A9" w14:textId="77777777" w:rsidR="008B49E6" w:rsidRPr="007A03A5" w:rsidRDefault="008B49E6" w:rsidP="005F166C">
            <w:pPr>
              <w:numPr>
                <w:ilvl w:val="0"/>
                <w:numId w:val="30"/>
              </w:num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No se crea registro en base de datos</w:t>
            </w:r>
          </w:p>
          <w:p w14:paraId="24E3CC60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</w:tr>
      <w:tr w:rsidR="008B49E6" w:rsidRPr="007A03A5" w14:paraId="1772B4DD" w14:textId="77777777" w:rsidTr="005F166C">
        <w:trPr>
          <w:trHeight w:val="258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</w:tcPr>
          <w:p w14:paraId="52BAAC36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Resultado obtenido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E6D6942" w14:textId="77777777" w:rsidR="008B49E6" w:rsidRPr="007A03A5" w:rsidRDefault="008B49E6" w:rsidP="005F166C">
            <w:pPr>
              <w:numPr>
                <w:ilvl w:val="0"/>
                <w:numId w:val="30"/>
              </w:num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Sistema rechaza registro con mensaje: "La contraseña debe tener al menos 8 caracteres"</w:t>
            </w:r>
          </w:p>
          <w:p w14:paraId="266BFA6B" w14:textId="77777777" w:rsidR="008B49E6" w:rsidRPr="007A03A5" w:rsidRDefault="008B49E6" w:rsidP="005F166C">
            <w:pPr>
              <w:numPr>
                <w:ilvl w:val="0"/>
                <w:numId w:val="30"/>
              </w:num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No se crea registro en base de datos</w:t>
            </w:r>
          </w:p>
        </w:tc>
      </w:tr>
      <w:tr w:rsidR="008B49E6" w:rsidRPr="007A03A5" w14:paraId="6933938F" w14:textId="77777777" w:rsidTr="005F166C">
        <w:trPr>
          <w:trHeight w:val="258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6913B88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Recomendaciones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CA5A18E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-</w:t>
            </w:r>
          </w:p>
        </w:tc>
      </w:tr>
    </w:tbl>
    <w:p w14:paraId="7AB0C005" w14:textId="77777777" w:rsidR="008B49E6" w:rsidRPr="007A03A5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  <w:r w:rsidRPr="007A03A5">
        <w:rPr>
          <w:rFonts w:ascii="Calibri" w:hAnsi="Calibri" w:cs="Calibri"/>
          <w:color w:val="0000FF"/>
        </w:rPr>
        <w:br w:type="textWrapping" w:clear="all"/>
      </w:r>
    </w:p>
    <w:p w14:paraId="69C36F4F" w14:textId="77777777" w:rsidR="008B49E6" w:rsidRPr="007A03A5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  <w:r w:rsidRPr="007A03A5">
        <w:rPr>
          <w:rFonts w:ascii="Calibri" w:hAnsi="Calibri" w:cs="Calibri"/>
          <w:noProof/>
          <w:color w:val="0000FF"/>
        </w:rPr>
        <w:drawing>
          <wp:inline distT="0" distB="0" distL="0" distR="0" wp14:anchorId="407ADD5C" wp14:editId="448AF2A1">
            <wp:extent cx="4953838" cy="2583315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8757" cy="258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0E55" w14:textId="77777777" w:rsidR="008B49E6" w:rsidRPr="007A03A5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  <w:r w:rsidRPr="007A03A5">
        <w:rPr>
          <w:rFonts w:ascii="Calibri" w:hAnsi="Calibri" w:cs="Calibri"/>
          <w:noProof/>
          <w:color w:val="0000FF"/>
        </w:rPr>
        <w:lastRenderedPageBreak/>
        <w:drawing>
          <wp:inline distT="0" distB="0" distL="0" distR="0" wp14:anchorId="218AED05" wp14:editId="69B3AD2F">
            <wp:extent cx="4993680" cy="543615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6895" cy="543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842F" w14:textId="77777777" w:rsidR="008B49E6" w:rsidRPr="007A03A5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03A7C67C" w14:textId="77777777" w:rsidR="008B49E6" w:rsidRPr="007A03A5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2FCA8A32" w14:textId="6CE15674" w:rsidR="005B3607" w:rsidRPr="007A03A5" w:rsidRDefault="005B3607" w:rsidP="005B3607">
      <w:pPr>
        <w:pStyle w:val="Ttulo1"/>
        <w:rPr>
          <w:rFonts w:ascii="Calibri" w:hAnsi="Calibri" w:cs="Calibri"/>
        </w:rPr>
      </w:pPr>
      <w:bookmarkStart w:id="7" w:name="_Toc197739723"/>
      <w:r w:rsidRPr="007A03A5">
        <w:rPr>
          <w:rFonts w:ascii="Calibri" w:hAnsi="Calibri" w:cs="Calibri"/>
          <w:highlight w:val="yellow"/>
        </w:rPr>
        <w:t>GABINO</w:t>
      </w:r>
      <w:bookmarkEnd w:id="7"/>
    </w:p>
    <w:p w14:paraId="67DA593E" w14:textId="77777777" w:rsidR="00726EC1" w:rsidRPr="007A03A5" w:rsidRDefault="00726EC1" w:rsidP="00726EC1">
      <w:pPr>
        <w:jc w:val="both"/>
        <w:rPr>
          <w:rFonts w:ascii="Calibri" w:hAnsi="Calibri" w:cs="Calibri"/>
          <w:i/>
          <w:color w:val="0000FF"/>
        </w:rPr>
      </w:pPr>
    </w:p>
    <w:p w14:paraId="3E9E9C94" w14:textId="77777777" w:rsidR="00726EC1" w:rsidRPr="007A03A5" w:rsidRDefault="00726EC1" w:rsidP="00726EC1">
      <w:pPr>
        <w:jc w:val="both"/>
        <w:rPr>
          <w:rFonts w:ascii="Calibri" w:hAnsi="Calibri" w:cs="Calibri"/>
          <w:color w:val="0000FF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1"/>
        <w:gridCol w:w="3826"/>
      </w:tblGrid>
      <w:tr w:rsidR="00726EC1" w:rsidRPr="007A03A5" w14:paraId="4FD881B7" w14:textId="77777777" w:rsidTr="00E61AA8">
        <w:trPr>
          <w:jc w:val="center"/>
        </w:trPr>
        <w:tc>
          <w:tcPr>
            <w:tcW w:w="4701" w:type="dxa"/>
            <w:shd w:val="clear" w:color="auto" w:fill="BFBFBF"/>
          </w:tcPr>
          <w:p w14:paraId="65E9B9AC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7A03A5">
              <w:rPr>
                <w:rFonts w:ascii="Calibri" w:hAnsi="Calibri" w:cs="Calibri"/>
                <w:b/>
                <w:bCs/>
                <w:color w:val="000000"/>
              </w:rPr>
              <w:t>Tipo de pruebas realizadas</w:t>
            </w:r>
          </w:p>
        </w:tc>
        <w:tc>
          <w:tcPr>
            <w:tcW w:w="3826" w:type="dxa"/>
            <w:shd w:val="clear" w:color="auto" w:fill="BFBFBF"/>
          </w:tcPr>
          <w:p w14:paraId="5284E881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7A03A5">
              <w:rPr>
                <w:rFonts w:ascii="Calibri" w:hAnsi="Calibri" w:cs="Calibri"/>
                <w:b/>
                <w:bCs/>
                <w:color w:val="000000"/>
              </w:rPr>
              <w:t>Aplica según el proyecto (si / no)</w:t>
            </w:r>
          </w:p>
        </w:tc>
      </w:tr>
      <w:tr w:rsidR="00726EC1" w:rsidRPr="007A03A5" w14:paraId="2D523AED" w14:textId="77777777" w:rsidTr="00E61AA8">
        <w:trPr>
          <w:jc w:val="center"/>
        </w:trPr>
        <w:tc>
          <w:tcPr>
            <w:tcW w:w="4701" w:type="dxa"/>
            <w:shd w:val="clear" w:color="auto" w:fill="auto"/>
          </w:tcPr>
          <w:p w14:paraId="3FF5360D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 xml:space="preserve">Pruebas Unitarias </w:t>
            </w:r>
          </w:p>
        </w:tc>
        <w:tc>
          <w:tcPr>
            <w:tcW w:w="3826" w:type="dxa"/>
            <w:shd w:val="clear" w:color="auto" w:fill="auto"/>
          </w:tcPr>
          <w:p w14:paraId="3D277221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726EC1" w:rsidRPr="007A03A5" w14:paraId="20D73688" w14:textId="77777777" w:rsidTr="00E61AA8">
        <w:trPr>
          <w:jc w:val="center"/>
        </w:trPr>
        <w:tc>
          <w:tcPr>
            <w:tcW w:w="4701" w:type="dxa"/>
            <w:shd w:val="clear" w:color="auto" w:fill="auto"/>
          </w:tcPr>
          <w:p w14:paraId="46AB4EE5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Pruebas de integración</w:t>
            </w:r>
          </w:p>
        </w:tc>
        <w:tc>
          <w:tcPr>
            <w:tcW w:w="3826" w:type="dxa"/>
            <w:shd w:val="clear" w:color="auto" w:fill="auto"/>
          </w:tcPr>
          <w:p w14:paraId="34FE74E5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Sí</w:t>
            </w:r>
          </w:p>
        </w:tc>
      </w:tr>
    </w:tbl>
    <w:p w14:paraId="7B53C1DD" w14:textId="77777777" w:rsidR="00726EC1" w:rsidRPr="007A03A5" w:rsidRDefault="00726EC1" w:rsidP="00726EC1">
      <w:pPr>
        <w:suppressAutoHyphens w:val="0"/>
        <w:jc w:val="both"/>
        <w:rPr>
          <w:rFonts w:ascii="Calibri" w:hAnsi="Calibri" w:cs="Calibri"/>
          <w:i/>
          <w:iCs/>
          <w:color w:val="000000"/>
        </w:rPr>
      </w:pPr>
    </w:p>
    <w:p w14:paraId="57413FE8" w14:textId="77777777" w:rsidR="00726EC1" w:rsidRPr="007A03A5" w:rsidRDefault="00726EC1" w:rsidP="00726EC1">
      <w:pPr>
        <w:suppressAutoHyphens w:val="0"/>
        <w:jc w:val="both"/>
        <w:rPr>
          <w:rFonts w:ascii="Calibri" w:hAnsi="Calibri" w:cs="Calibri"/>
          <w:i/>
          <w:iCs/>
          <w:color w:val="000000"/>
        </w:rPr>
      </w:pPr>
    </w:p>
    <w:p w14:paraId="74929A33" w14:textId="77777777" w:rsidR="001B4198" w:rsidRPr="007A03A5" w:rsidRDefault="001B4198" w:rsidP="001B4198">
      <w:pPr>
        <w:suppressAutoHyphens w:val="0"/>
        <w:jc w:val="both"/>
        <w:rPr>
          <w:rFonts w:ascii="Calibri" w:hAnsi="Calibri" w:cs="Calibri"/>
          <w:i/>
          <w:iCs/>
          <w:color w:val="000000"/>
        </w:rPr>
      </w:pPr>
      <w:r w:rsidRPr="007A03A5">
        <w:rPr>
          <w:rFonts w:ascii="Calibri" w:hAnsi="Calibri" w:cs="Calibri"/>
          <w:i/>
          <w:iCs/>
          <w:color w:val="000000"/>
        </w:rPr>
        <w:t>PRUEBA UNITARIA</w:t>
      </w:r>
    </w:p>
    <w:p w14:paraId="5B136905" w14:textId="77777777" w:rsidR="00726EC1" w:rsidRPr="007A03A5" w:rsidRDefault="00726EC1" w:rsidP="00726EC1">
      <w:pPr>
        <w:suppressAutoHyphens w:val="0"/>
        <w:jc w:val="both"/>
        <w:rPr>
          <w:rFonts w:ascii="Calibri" w:hAnsi="Calibri" w:cs="Calibri"/>
          <w:i/>
          <w:iCs/>
          <w:color w:val="000000"/>
        </w:rPr>
      </w:pPr>
    </w:p>
    <w:p w14:paraId="12B0C9F9" w14:textId="77777777" w:rsidR="00726EC1" w:rsidRPr="007A03A5" w:rsidRDefault="00726EC1" w:rsidP="00726EC1">
      <w:pPr>
        <w:suppressAutoHyphens w:val="0"/>
        <w:jc w:val="both"/>
        <w:rPr>
          <w:rFonts w:ascii="Calibri" w:hAnsi="Calibri" w:cs="Calibri"/>
          <w:i/>
          <w:iCs/>
          <w:color w:val="000000"/>
        </w:rPr>
      </w:pPr>
    </w:p>
    <w:p w14:paraId="2341112D" w14:textId="77777777" w:rsidR="00726EC1" w:rsidRPr="007A03A5" w:rsidRDefault="00726EC1" w:rsidP="00726EC1">
      <w:pPr>
        <w:suppressAutoHyphens w:val="0"/>
        <w:jc w:val="both"/>
        <w:rPr>
          <w:rFonts w:ascii="Calibri" w:hAnsi="Calibri" w:cs="Calibri"/>
          <w:i/>
          <w:iCs/>
          <w:color w:val="000000"/>
        </w:rPr>
      </w:pPr>
    </w:p>
    <w:p w14:paraId="123CBC46" w14:textId="77777777" w:rsidR="00726EC1" w:rsidRPr="007A03A5" w:rsidRDefault="00726EC1" w:rsidP="00726EC1">
      <w:pPr>
        <w:suppressAutoHyphens w:val="0"/>
        <w:jc w:val="both"/>
        <w:rPr>
          <w:rFonts w:ascii="Calibri" w:hAnsi="Calibri" w:cs="Calibri"/>
          <w:i/>
          <w:iCs/>
          <w:color w:val="000000"/>
        </w:rPr>
      </w:pPr>
    </w:p>
    <w:p w14:paraId="0ACC7065" w14:textId="77777777" w:rsidR="00726EC1" w:rsidRPr="007A03A5" w:rsidRDefault="00726EC1" w:rsidP="00726EC1">
      <w:pPr>
        <w:suppressAutoHyphens w:val="0"/>
        <w:jc w:val="both"/>
        <w:rPr>
          <w:rFonts w:ascii="Calibri" w:hAnsi="Calibri" w:cs="Calibri"/>
          <w:iCs/>
          <w:color w:val="000000"/>
        </w:rPr>
      </w:pPr>
    </w:p>
    <w:p w14:paraId="2E36A04D" w14:textId="77777777" w:rsidR="00726EC1" w:rsidRPr="007A03A5" w:rsidRDefault="00726EC1" w:rsidP="008B49E6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485396F7" w14:textId="77777777" w:rsidR="008B49E6" w:rsidRPr="007A03A5" w:rsidRDefault="008B49E6" w:rsidP="008B49E6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tbl>
      <w:tblPr>
        <w:tblW w:w="892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6854"/>
      </w:tblGrid>
      <w:tr w:rsidR="008B49E6" w:rsidRPr="007A03A5" w14:paraId="40950385" w14:textId="77777777" w:rsidTr="005F166C">
        <w:trPr>
          <w:trHeight w:val="461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9D352A7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Código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B16B11A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FF"/>
              </w:rPr>
            </w:pPr>
            <w:r w:rsidRPr="007A03A5">
              <w:rPr>
                <w:rFonts w:ascii="Calibri" w:hAnsi="Calibri" w:cs="Calibri"/>
                <w:b/>
                <w:bCs/>
                <w:color w:val="000000" w:themeColor="text1"/>
              </w:rPr>
              <w:t>CP-007</w:t>
            </w:r>
          </w:p>
        </w:tc>
      </w:tr>
      <w:tr w:rsidR="008B49E6" w:rsidRPr="007A03A5" w14:paraId="14F9D94E" w14:textId="77777777" w:rsidTr="005F166C">
        <w:trPr>
          <w:trHeight w:val="461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FB4CD53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 xml:space="preserve">Submódulo 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635B1FC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Gestión de usuarios</w:t>
            </w:r>
          </w:p>
        </w:tc>
      </w:tr>
      <w:tr w:rsidR="008B49E6" w:rsidRPr="007A03A5" w14:paraId="61CDB94D" w14:textId="77777777" w:rsidTr="005F166C">
        <w:trPr>
          <w:trHeight w:val="447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012471F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Titulo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83F5C88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</w:rPr>
              <w:t>Búsqueda de usuario inexistente</w:t>
            </w:r>
          </w:p>
        </w:tc>
      </w:tr>
      <w:tr w:rsidR="008B49E6" w:rsidRPr="007A03A5" w14:paraId="519F38B2" w14:textId="77777777" w:rsidTr="005F166C">
        <w:trPr>
          <w:trHeight w:val="296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C4AAE64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Versión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8110FFD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1.1</w:t>
            </w:r>
          </w:p>
        </w:tc>
      </w:tr>
      <w:tr w:rsidR="008B49E6" w:rsidRPr="007A03A5" w14:paraId="470F729F" w14:textId="77777777" w:rsidTr="005F166C">
        <w:trPr>
          <w:trHeight w:val="400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644EF20F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Actores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3A90AC8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Sistema</w:t>
            </w:r>
          </w:p>
        </w:tc>
      </w:tr>
      <w:tr w:rsidR="008B49E6" w:rsidRPr="007A03A5" w14:paraId="5FF6949A" w14:textId="77777777" w:rsidTr="005F166C">
        <w:trPr>
          <w:trHeight w:val="1436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6AD210B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2AD97053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72B6E502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D7C7B27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Validar que el sistema maneje correctamente la búsqueda de un usuario con ID inexistente.ci: '1234567890'</w:t>
            </w:r>
          </w:p>
          <w:p w14:paraId="5B8D8A11" w14:textId="77777777" w:rsidR="008B49E6" w:rsidRPr="007A03A5" w:rsidRDefault="008B49E6" w:rsidP="005F166C">
            <w:pPr>
              <w:numPr>
                <w:ilvl w:val="0"/>
                <w:numId w:val="5"/>
              </w:num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 xml:space="preserve">  "</w:t>
            </w:r>
            <w:proofErr w:type="spellStart"/>
            <w:r w:rsidRPr="007A03A5">
              <w:rPr>
                <w:rFonts w:ascii="Calibri" w:hAnsi="Calibri" w:cs="Calibri"/>
              </w:rPr>
              <w:t>id_usuario</w:t>
            </w:r>
            <w:proofErr w:type="spellEnd"/>
            <w:r w:rsidRPr="007A03A5">
              <w:rPr>
                <w:rFonts w:ascii="Calibri" w:hAnsi="Calibri" w:cs="Calibri"/>
              </w:rPr>
              <w:t>": 9999</w:t>
            </w:r>
          </w:p>
        </w:tc>
      </w:tr>
      <w:tr w:rsidR="008B49E6" w:rsidRPr="007A03A5" w14:paraId="45A1A5BE" w14:textId="77777777" w:rsidTr="005F166C">
        <w:trPr>
          <w:trHeight w:val="461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1AFBD67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7A03A5">
              <w:rPr>
                <w:rFonts w:ascii="Calibri" w:hAnsi="Calibri" w:cs="Calibri"/>
                <w:b/>
                <w:bCs/>
                <w:color w:val="374151"/>
              </w:rPr>
              <w:t>Trigger</w:t>
            </w:r>
            <w:proofErr w:type="spellEnd"/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E01C9A6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 xml:space="preserve">Llamada a </w:t>
            </w:r>
            <w:proofErr w:type="spellStart"/>
            <w:proofErr w:type="gramStart"/>
            <w:r w:rsidRPr="007A03A5">
              <w:rPr>
                <w:rFonts w:ascii="Calibri" w:hAnsi="Calibri" w:cs="Calibri"/>
                <w:iCs/>
              </w:rPr>
              <w:t>obtenerUsuario</w:t>
            </w:r>
            <w:proofErr w:type="spellEnd"/>
            <w:r w:rsidRPr="007A03A5">
              <w:rPr>
                <w:rFonts w:ascii="Calibri" w:hAnsi="Calibri" w:cs="Calibri"/>
                <w:iCs/>
              </w:rPr>
              <w:t>(</w:t>
            </w:r>
            <w:proofErr w:type="gramEnd"/>
            <w:r w:rsidRPr="007A03A5">
              <w:rPr>
                <w:rFonts w:ascii="Calibri" w:hAnsi="Calibri" w:cs="Calibri"/>
                <w:iCs/>
              </w:rPr>
              <w:t xml:space="preserve">) con ID inválido del </w:t>
            </w:r>
            <w:proofErr w:type="spellStart"/>
            <w:r w:rsidRPr="007A03A5">
              <w:rPr>
                <w:rFonts w:ascii="Calibri" w:hAnsi="Calibri" w:cs="Calibri"/>
                <w:iCs/>
              </w:rPr>
              <w:t>AdministradorModel.php</w:t>
            </w:r>
            <w:proofErr w:type="spellEnd"/>
          </w:p>
        </w:tc>
      </w:tr>
      <w:tr w:rsidR="008B49E6" w:rsidRPr="007A03A5" w14:paraId="13EF4983" w14:textId="77777777" w:rsidTr="005F166C">
        <w:trPr>
          <w:trHeight w:val="461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5604BF4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Escenario principal de éxito</w:t>
            </w:r>
          </w:p>
          <w:p w14:paraId="3A4EB8FE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791BAA95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56C0CD1" w14:textId="77777777" w:rsidR="008B49E6" w:rsidRPr="007A03A5" w:rsidRDefault="008B49E6" w:rsidP="005F166C">
            <w:pPr>
              <w:pStyle w:val="Prrafodelista"/>
              <w:numPr>
                <w:ilvl w:val="0"/>
                <w:numId w:val="14"/>
              </w:num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 xml:space="preserve">Invocar método </w:t>
            </w:r>
            <w:proofErr w:type="spellStart"/>
            <w:proofErr w:type="gramStart"/>
            <w:r w:rsidRPr="007A03A5">
              <w:rPr>
                <w:rFonts w:ascii="Calibri" w:hAnsi="Calibri" w:cs="Calibri"/>
                <w:iCs/>
              </w:rPr>
              <w:t>obtenerUsuarioPorId</w:t>
            </w:r>
            <w:proofErr w:type="spellEnd"/>
            <w:r w:rsidRPr="007A03A5">
              <w:rPr>
                <w:rFonts w:ascii="Calibri" w:hAnsi="Calibri" w:cs="Calibri"/>
                <w:iCs/>
              </w:rPr>
              <w:t>(</w:t>
            </w:r>
            <w:proofErr w:type="gramEnd"/>
            <w:r w:rsidRPr="007A03A5">
              <w:rPr>
                <w:rFonts w:ascii="Calibri" w:hAnsi="Calibri" w:cs="Calibri"/>
                <w:iCs/>
              </w:rPr>
              <w:t>) con ID 9999</w:t>
            </w:r>
          </w:p>
          <w:p w14:paraId="0D347CFB" w14:textId="77777777" w:rsidR="008B49E6" w:rsidRPr="007A03A5" w:rsidRDefault="008B49E6" w:rsidP="005F166C">
            <w:pPr>
              <w:pStyle w:val="Prrafodelista"/>
              <w:numPr>
                <w:ilvl w:val="0"/>
                <w:numId w:val="14"/>
              </w:num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>Verificar que retorna false</w:t>
            </w:r>
          </w:p>
          <w:p w14:paraId="31AB4E80" w14:textId="77777777" w:rsidR="008B49E6" w:rsidRPr="007A03A5" w:rsidRDefault="008B49E6" w:rsidP="005F166C">
            <w:pPr>
              <w:pStyle w:val="Prrafodelista"/>
              <w:numPr>
                <w:ilvl w:val="0"/>
                <w:numId w:val="14"/>
              </w:num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>Confirmar que no se genera error en el sistema</w:t>
            </w:r>
          </w:p>
        </w:tc>
      </w:tr>
      <w:tr w:rsidR="008B49E6" w:rsidRPr="007A03A5" w14:paraId="7C63F2ED" w14:textId="77777777" w:rsidTr="005F166C">
        <w:trPr>
          <w:trHeight w:val="340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DE3E53A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Flujos alternativos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ADDDC95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 xml:space="preserve">No aplica </w:t>
            </w:r>
          </w:p>
        </w:tc>
      </w:tr>
      <w:tr w:rsidR="008B49E6" w:rsidRPr="007A03A5" w14:paraId="4DF0D85C" w14:textId="77777777" w:rsidTr="005F166C">
        <w:trPr>
          <w:trHeight w:val="388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16B7426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Requisitos especiales</w:t>
            </w:r>
          </w:p>
          <w:p w14:paraId="325387A2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498723AC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07064CF" w14:textId="77777777" w:rsidR="008B49E6" w:rsidRPr="007A03A5" w:rsidRDefault="008B49E6" w:rsidP="005F166C">
            <w:pPr>
              <w:numPr>
                <w:ilvl w:val="0"/>
                <w:numId w:val="15"/>
              </w:numPr>
              <w:tabs>
                <w:tab w:val="num" w:pos="720"/>
              </w:tabs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Código de error 1100</w:t>
            </w:r>
          </w:p>
          <w:p w14:paraId="52D8458B" w14:textId="77777777" w:rsidR="008B49E6" w:rsidRPr="007A03A5" w:rsidRDefault="008B49E6" w:rsidP="005F166C">
            <w:pPr>
              <w:numPr>
                <w:ilvl w:val="0"/>
                <w:numId w:val="15"/>
              </w:num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Debe incluir ID en detalles</w:t>
            </w:r>
          </w:p>
        </w:tc>
      </w:tr>
      <w:tr w:rsidR="008B49E6" w:rsidRPr="007A03A5" w14:paraId="7ACECC00" w14:textId="77777777" w:rsidTr="005F166C">
        <w:trPr>
          <w:trHeight w:val="393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BA92CB9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Asunción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4256CE2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Mecanismo de excepciones implementado</w:t>
            </w:r>
          </w:p>
        </w:tc>
      </w:tr>
      <w:tr w:rsidR="008B49E6" w:rsidRPr="007A03A5" w14:paraId="688F2B1A" w14:textId="77777777" w:rsidTr="005F166C">
        <w:trPr>
          <w:trHeight w:val="393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A751B27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Precondiciones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99F8A73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Servicio de usuarios inicializado</w:t>
            </w:r>
          </w:p>
        </w:tc>
      </w:tr>
      <w:tr w:rsidR="008B49E6" w:rsidRPr="007A03A5" w14:paraId="5CDE6FD3" w14:textId="77777777" w:rsidTr="005F166C">
        <w:trPr>
          <w:trHeight w:val="258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7756FAB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7A03A5">
              <w:rPr>
                <w:rFonts w:ascii="Calibri" w:hAnsi="Calibri" w:cs="Calibri"/>
                <w:b/>
                <w:bCs/>
                <w:color w:val="374151"/>
              </w:rPr>
              <w:t>Post-condiciones</w:t>
            </w:r>
            <w:proofErr w:type="spellEnd"/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F49CA30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Excepción capturada correctamente</w:t>
            </w:r>
          </w:p>
        </w:tc>
      </w:tr>
      <w:tr w:rsidR="008B49E6" w:rsidRPr="007A03A5" w14:paraId="418C7CE2" w14:textId="77777777" w:rsidTr="005F166C">
        <w:trPr>
          <w:trHeight w:val="258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C74CA11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7A03A5">
              <w:rPr>
                <w:rFonts w:ascii="Calibri" w:hAnsi="Calibri" w:cs="Calibri"/>
                <w:b/>
                <w:bCs/>
                <w:color w:val="374151"/>
              </w:rPr>
              <w:t>User</w:t>
            </w:r>
            <w:proofErr w:type="spellEnd"/>
            <w:r w:rsidRPr="007A03A5">
              <w:rPr>
                <w:rFonts w:ascii="Calibri" w:hAnsi="Calibri" w:cs="Calibri"/>
                <w:b/>
                <w:bCs/>
                <w:color w:val="374151"/>
              </w:rPr>
              <w:t xml:space="preserve"> Interface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778D4E8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proofErr w:type="spellStart"/>
            <w:r w:rsidRPr="007A03A5">
              <w:rPr>
                <w:rFonts w:ascii="Calibri" w:hAnsi="Calibri" w:cs="Calibri"/>
                <w:color w:val="000000"/>
              </w:rPr>
              <w:t>ConsultarUsuario</w:t>
            </w:r>
            <w:proofErr w:type="spellEnd"/>
          </w:p>
        </w:tc>
      </w:tr>
      <w:tr w:rsidR="008B49E6" w:rsidRPr="007A03A5" w14:paraId="28F9E96F" w14:textId="77777777" w:rsidTr="005F166C">
        <w:trPr>
          <w:trHeight w:val="258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59FB135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Reglas de negocio involucradas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A5E268F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B49E6" w:rsidRPr="007A03A5" w14:paraId="6D92542A" w14:textId="77777777" w:rsidTr="005F166C">
        <w:trPr>
          <w:trHeight w:val="258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</w:tcPr>
          <w:p w14:paraId="167D049E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Resultado esperado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526EB34" w14:textId="77777777" w:rsidR="008B49E6" w:rsidRPr="007A03A5" w:rsidRDefault="008B49E6" w:rsidP="005F166C">
            <w:pPr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Sistema retorna false indicando que no encontró el usuario</w:t>
            </w:r>
          </w:p>
          <w:p w14:paraId="511A0082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No se generan excepciones</w:t>
            </w:r>
          </w:p>
        </w:tc>
      </w:tr>
      <w:tr w:rsidR="008B49E6" w:rsidRPr="007A03A5" w14:paraId="44A853EE" w14:textId="77777777" w:rsidTr="005F166C">
        <w:trPr>
          <w:trHeight w:val="258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</w:tcPr>
          <w:p w14:paraId="21B3C067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Resultado obtenido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7E8EDB0" w14:textId="77777777" w:rsidR="008B49E6" w:rsidRPr="007A03A5" w:rsidRDefault="008B49E6" w:rsidP="005F166C">
            <w:pPr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El método debe retornar false sin lanzar excepciones.</w:t>
            </w:r>
          </w:p>
          <w:p w14:paraId="0DF32A3E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</w:tr>
      <w:tr w:rsidR="008B49E6" w:rsidRPr="007A03A5" w14:paraId="4CC1D189" w14:textId="77777777" w:rsidTr="005F166C">
        <w:trPr>
          <w:trHeight w:val="258"/>
          <w:jc w:val="center"/>
        </w:trPr>
        <w:tc>
          <w:tcPr>
            <w:tcW w:w="2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8A8AF46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Recomendaciones</w:t>
            </w:r>
          </w:p>
        </w:tc>
        <w:tc>
          <w:tcPr>
            <w:tcW w:w="68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A58D3CA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RF-30</w:t>
            </w:r>
          </w:p>
        </w:tc>
      </w:tr>
    </w:tbl>
    <w:p w14:paraId="429056DA" w14:textId="77777777" w:rsidR="008B49E6" w:rsidRPr="007A03A5" w:rsidRDefault="008B49E6" w:rsidP="008B49E6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3660BA1E" w14:textId="77777777" w:rsidR="008B49E6" w:rsidRPr="007A03A5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  <w:r w:rsidRPr="007A03A5">
        <w:rPr>
          <w:rFonts w:ascii="Calibri" w:hAnsi="Calibri" w:cs="Calibri"/>
          <w:noProof/>
          <w:color w:val="0000FF"/>
          <w:lang w:eastAsia="es-ES"/>
        </w:rPr>
        <w:lastRenderedPageBreak/>
        <w:drawing>
          <wp:inline distT="0" distB="0" distL="0" distR="0" wp14:anchorId="2D07D225" wp14:editId="2015A8C4">
            <wp:extent cx="6120130" cy="2952115"/>
            <wp:effectExtent l="0" t="0" r="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F155" w14:textId="77777777" w:rsidR="008B49E6" w:rsidRPr="007A03A5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43E17904" w14:textId="77777777" w:rsidR="008B49E6" w:rsidRPr="007A03A5" w:rsidRDefault="008B49E6" w:rsidP="005F166C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3BEC6140" w14:textId="77777777" w:rsidR="008B49E6" w:rsidRPr="007A03A5" w:rsidRDefault="008B49E6" w:rsidP="008B49E6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765BA312" w14:textId="77777777" w:rsidR="008B49E6" w:rsidRPr="007A03A5" w:rsidRDefault="008B49E6" w:rsidP="008B49E6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  <w:bookmarkStart w:id="8" w:name="_Hlk197481992"/>
    </w:p>
    <w:p w14:paraId="60008D22" w14:textId="1814FD2A" w:rsidR="00726EC1" w:rsidRPr="007A03A5" w:rsidRDefault="005F166C" w:rsidP="00726EC1">
      <w:pPr>
        <w:pStyle w:val="Ttulo1"/>
        <w:rPr>
          <w:rFonts w:ascii="Calibri" w:hAnsi="Calibri" w:cs="Calibri"/>
        </w:rPr>
      </w:pPr>
      <w:bookmarkStart w:id="9" w:name="_Toc197739724"/>
      <w:r w:rsidRPr="007A03A5">
        <w:rPr>
          <w:rFonts w:ascii="Calibri" w:hAnsi="Calibri" w:cs="Calibri"/>
          <w:highlight w:val="yellow"/>
        </w:rPr>
        <w:t>CASTRO</w:t>
      </w:r>
      <w:bookmarkEnd w:id="9"/>
    </w:p>
    <w:p w14:paraId="19F51B78" w14:textId="77777777" w:rsidR="00726EC1" w:rsidRPr="007A03A5" w:rsidRDefault="00726EC1" w:rsidP="00726EC1">
      <w:pPr>
        <w:jc w:val="both"/>
        <w:rPr>
          <w:rFonts w:ascii="Calibri" w:hAnsi="Calibri" w:cs="Calibri"/>
          <w:i/>
          <w:color w:val="0000FF"/>
        </w:rPr>
      </w:pPr>
    </w:p>
    <w:p w14:paraId="6B2B954C" w14:textId="77777777" w:rsidR="00726EC1" w:rsidRPr="007A03A5" w:rsidRDefault="00726EC1" w:rsidP="00726EC1">
      <w:pPr>
        <w:jc w:val="both"/>
        <w:rPr>
          <w:rFonts w:ascii="Calibri" w:hAnsi="Calibri" w:cs="Calibri"/>
          <w:color w:val="0000FF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1"/>
        <w:gridCol w:w="3826"/>
      </w:tblGrid>
      <w:tr w:rsidR="00726EC1" w:rsidRPr="007A03A5" w14:paraId="27C3E0D0" w14:textId="77777777" w:rsidTr="00E61AA8">
        <w:trPr>
          <w:jc w:val="center"/>
        </w:trPr>
        <w:tc>
          <w:tcPr>
            <w:tcW w:w="4701" w:type="dxa"/>
            <w:shd w:val="clear" w:color="auto" w:fill="BFBFBF"/>
          </w:tcPr>
          <w:p w14:paraId="020B6220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7A03A5">
              <w:rPr>
                <w:rFonts w:ascii="Calibri" w:hAnsi="Calibri" w:cs="Calibri"/>
                <w:b/>
                <w:bCs/>
                <w:color w:val="000000"/>
              </w:rPr>
              <w:t>Tipo de pruebas realizadas</w:t>
            </w:r>
          </w:p>
        </w:tc>
        <w:tc>
          <w:tcPr>
            <w:tcW w:w="3826" w:type="dxa"/>
            <w:shd w:val="clear" w:color="auto" w:fill="BFBFBF"/>
          </w:tcPr>
          <w:p w14:paraId="09C00D1E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7A03A5">
              <w:rPr>
                <w:rFonts w:ascii="Calibri" w:hAnsi="Calibri" w:cs="Calibri"/>
                <w:b/>
                <w:bCs/>
                <w:color w:val="000000"/>
              </w:rPr>
              <w:t>Aplica según el proyecto (si / no)</w:t>
            </w:r>
          </w:p>
        </w:tc>
      </w:tr>
      <w:tr w:rsidR="00726EC1" w:rsidRPr="007A03A5" w14:paraId="0CA43312" w14:textId="77777777" w:rsidTr="00E61AA8">
        <w:trPr>
          <w:jc w:val="center"/>
        </w:trPr>
        <w:tc>
          <w:tcPr>
            <w:tcW w:w="4701" w:type="dxa"/>
            <w:shd w:val="clear" w:color="auto" w:fill="auto"/>
          </w:tcPr>
          <w:p w14:paraId="20945CC7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 xml:space="preserve">Pruebas Unitarias </w:t>
            </w:r>
          </w:p>
        </w:tc>
        <w:tc>
          <w:tcPr>
            <w:tcW w:w="3826" w:type="dxa"/>
            <w:shd w:val="clear" w:color="auto" w:fill="auto"/>
          </w:tcPr>
          <w:p w14:paraId="76B804FC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726EC1" w:rsidRPr="007A03A5" w14:paraId="6B785C83" w14:textId="77777777" w:rsidTr="00E61AA8">
        <w:trPr>
          <w:jc w:val="center"/>
        </w:trPr>
        <w:tc>
          <w:tcPr>
            <w:tcW w:w="4701" w:type="dxa"/>
            <w:shd w:val="clear" w:color="auto" w:fill="auto"/>
          </w:tcPr>
          <w:p w14:paraId="1247EA9F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Pruebas de integración</w:t>
            </w:r>
          </w:p>
        </w:tc>
        <w:tc>
          <w:tcPr>
            <w:tcW w:w="3826" w:type="dxa"/>
            <w:shd w:val="clear" w:color="auto" w:fill="auto"/>
          </w:tcPr>
          <w:p w14:paraId="6C008843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Sí</w:t>
            </w:r>
          </w:p>
        </w:tc>
      </w:tr>
    </w:tbl>
    <w:p w14:paraId="0381F645" w14:textId="77777777" w:rsidR="00726EC1" w:rsidRPr="007A03A5" w:rsidRDefault="00726EC1" w:rsidP="00726EC1">
      <w:pPr>
        <w:suppressAutoHyphens w:val="0"/>
        <w:jc w:val="both"/>
        <w:rPr>
          <w:rFonts w:ascii="Calibri" w:hAnsi="Calibri" w:cs="Calibri"/>
          <w:i/>
          <w:iCs/>
          <w:color w:val="000000"/>
        </w:rPr>
      </w:pPr>
    </w:p>
    <w:p w14:paraId="2BD15F1A" w14:textId="77777777" w:rsidR="00726EC1" w:rsidRPr="007A03A5" w:rsidRDefault="00726EC1" w:rsidP="00726EC1">
      <w:pPr>
        <w:suppressAutoHyphens w:val="0"/>
        <w:jc w:val="both"/>
        <w:rPr>
          <w:rFonts w:ascii="Calibri" w:hAnsi="Calibri" w:cs="Calibri"/>
          <w:i/>
          <w:iCs/>
          <w:color w:val="000000"/>
        </w:rPr>
      </w:pPr>
    </w:p>
    <w:p w14:paraId="37329B87" w14:textId="77777777" w:rsidR="001B4198" w:rsidRPr="007A03A5" w:rsidRDefault="001B4198" w:rsidP="001B4198">
      <w:pPr>
        <w:suppressAutoHyphens w:val="0"/>
        <w:jc w:val="both"/>
        <w:rPr>
          <w:rFonts w:ascii="Calibri" w:hAnsi="Calibri" w:cs="Calibri"/>
          <w:i/>
          <w:iCs/>
          <w:color w:val="000000"/>
        </w:rPr>
      </w:pPr>
      <w:r w:rsidRPr="007A03A5">
        <w:rPr>
          <w:rFonts w:ascii="Calibri" w:hAnsi="Calibri" w:cs="Calibri"/>
          <w:i/>
          <w:iCs/>
          <w:color w:val="000000"/>
        </w:rPr>
        <w:t>PRUEBA UNITARIA</w:t>
      </w:r>
    </w:p>
    <w:p w14:paraId="4DB59883" w14:textId="77777777" w:rsidR="008B49E6" w:rsidRPr="007A03A5" w:rsidRDefault="008B49E6" w:rsidP="00726EC1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45658FB8" w14:textId="5C9CF7D9" w:rsidR="008B49E6" w:rsidRPr="007A03A5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</w:p>
    <w:tbl>
      <w:tblPr>
        <w:tblW w:w="920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670"/>
      </w:tblGrid>
      <w:tr w:rsidR="008B49E6" w:rsidRPr="007A03A5" w14:paraId="64E00586" w14:textId="77777777" w:rsidTr="005F166C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bookmarkEnd w:id="8"/>
          <w:p w14:paraId="64475C16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Código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0A49475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FF"/>
              </w:rPr>
            </w:pPr>
            <w:r w:rsidRPr="007A03A5">
              <w:rPr>
                <w:rFonts w:ascii="Calibri" w:hAnsi="Calibri" w:cs="Calibri"/>
                <w:b/>
                <w:bCs/>
                <w:color w:val="000000" w:themeColor="text1"/>
              </w:rPr>
              <w:t>CP-010</w:t>
            </w:r>
          </w:p>
        </w:tc>
      </w:tr>
      <w:tr w:rsidR="008B49E6" w:rsidRPr="007A03A5" w14:paraId="02798283" w14:textId="77777777" w:rsidTr="005F166C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140C84A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 xml:space="preserve">Submódulo 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D5073DC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</w:rPr>
              <w:t>Gestión de reportes</w:t>
            </w:r>
          </w:p>
        </w:tc>
      </w:tr>
      <w:tr w:rsidR="008B49E6" w:rsidRPr="007A03A5" w14:paraId="3A4E1866" w14:textId="77777777" w:rsidTr="005F166C">
        <w:trPr>
          <w:trHeight w:val="447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A90946D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Titulo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79AD79A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</w:rPr>
              <w:t>Notificación al cambiar estado de reporte</w:t>
            </w:r>
          </w:p>
        </w:tc>
      </w:tr>
      <w:tr w:rsidR="008B49E6" w:rsidRPr="007A03A5" w14:paraId="47420503" w14:textId="77777777" w:rsidTr="005F166C">
        <w:trPr>
          <w:trHeight w:val="296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610AD1C0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Versión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71DA4A3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1.1</w:t>
            </w:r>
          </w:p>
        </w:tc>
      </w:tr>
      <w:tr w:rsidR="008B49E6" w:rsidRPr="007A03A5" w14:paraId="07594E51" w14:textId="77777777" w:rsidTr="005F166C">
        <w:trPr>
          <w:trHeight w:val="40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AC73169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Actores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6BF6382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Sistema</w:t>
            </w:r>
          </w:p>
        </w:tc>
      </w:tr>
      <w:tr w:rsidR="008B49E6" w:rsidRPr="007A03A5" w14:paraId="0D188C5F" w14:textId="77777777" w:rsidTr="005F166C">
        <w:trPr>
          <w:trHeight w:val="36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81E35F9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0A093BF2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F4D6604" w14:textId="77777777" w:rsidR="008B49E6" w:rsidRPr="007A03A5" w:rsidRDefault="008B49E6" w:rsidP="005F166C">
            <w:pPr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Validar que el sistema genere notificaciones automáticas cuando se actualiza el estado de un reporte.</w:t>
            </w:r>
          </w:p>
          <w:p w14:paraId="774F7CA5" w14:textId="77777777" w:rsidR="008B49E6" w:rsidRPr="007A03A5" w:rsidRDefault="008B49E6" w:rsidP="005F166C">
            <w:pPr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{</w:t>
            </w:r>
          </w:p>
          <w:p w14:paraId="3F6DB3F0" w14:textId="77777777" w:rsidR="008B49E6" w:rsidRPr="007A03A5" w:rsidRDefault="008B49E6" w:rsidP="005F166C">
            <w:pPr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 xml:space="preserve">  "reporte": {</w:t>
            </w:r>
          </w:p>
          <w:p w14:paraId="6E9CCA89" w14:textId="77777777" w:rsidR="008B49E6" w:rsidRPr="007A03A5" w:rsidRDefault="008B49E6" w:rsidP="005F166C">
            <w:pPr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lastRenderedPageBreak/>
              <w:t xml:space="preserve">    "id": 1,</w:t>
            </w:r>
          </w:p>
          <w:p w14:paraId="1012ED7F" w14:textId="77777777" w:rsidR="008B49E6" w:rsidRPr="007A03A5" w:rsidRDefault="008B49E6" w:rsidP="005F166C">
            <w:pPr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 xml:space="preserve">    "</w:t>
            </w:r>
            <w:proofErr w:type="spellStart"/>
            <w:r w:rsidRPr="007A03A5">
              <w:rPr>
                <w:rFonts w:ascii="Calibri" w:hAnsi="Calibri" w:cs="Calibri"/>
              </w:rPr>
              <w:t>estado_original</w:t>
            </w:r>
            <w:proofErr w:type="spellEnd"/>
            <w:r w:rsidRPr="007A03A5">
              <w:rPr>
                <w:rFonts w:ascii="Calibri" w:hAnsi="Calibri" w:cs="Calibri"/>
              </w:rPr>
              <w:t>": "Pendiente",</w:t>
            </w:r>
          </w:p>
          <w:p w14:paraId="412DE133" w14:textId="77777777" w:rsidR="008B49E6" w:rsidRPr="007A03A5" w:rsidRDefault="008B49E6" w:rsidP="005F166C">
            <w:pPr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 xml:space="preserve">    "</w:t>
            </w:r>
            <w:proofErr w:type="spellStart"/>
            <w:r w:rsidRPr="007A03A5">
              <w:rPr>
                <w:rFonts w:ascii="Calibri" w:hAnsi="Calibri" w:cs="Calibri"/>
              </w:rPr>
              <w:t>nuevo_estado</w:t>
            </w:r>
            <w:proofErr w:type="spellEnd"/>
            <w:r w:rsidRPr="007A03A5">
              <w:rPr>
                <w:rFonts w:ascii="Calibri" w:hAnsi="Calibri" w:cs="Calibri"/>
              </w:rPr>
              <w:t>": "Resuelto"</w:t>
            </w:r>
          </w:p>
          <w:p w14:paraId="182546FC" w14:textId="77777777" w:rsidR="008B49E6" w:rsidRPr="007A03A5" w:rsidRDefault="008B49E6" w:rsidP="005F166C">
            <w:pPr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 xml:space="preserve">  },</w:t>
            </w:r>
          </w:p>
          <w:p w14:paraId="6920E2C6" w14:textId="77777777" w:rsidR="008B49E6" w:rsidRPr="007A03A5" w:rsidRDefault="008B49E6" w:rsidP="005F166C">
            <w:pPr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 xml:space="preserve">  "usuarios": {</w:t>
            </w:r>
          </w:p>
          <w:p w14:paraId="2DA8ACBC" w14:textId="77777777" w:rsidR="008B49E6" w:rsidRPr="007A03A5" w:rsidRDefault="008B49E6" w:rsidP="005F166C">
            <w:pPr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 xml:space="preserve">    "emisor": 1, //id</w:t>
            </w:r>
          </w:p>
          <w:p w14:paraId="3AF763DE" w14:textId="77777777" w:rsidR="008B49E6" w:rsidRPr="007A03A5" w:rsidRDefault="008B49E6" w:rsidP="005F166C">
            <w:pPr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 xml:space="preserve">    "destinatario": 2 //id</w:t>
            </w:r>
          </w:p>
          <w:p w14:paraId="3FBEFEA2" w14:textId="77777777" w:rsidR="008B49E6" w:rsidRPr="007A03A5" w:rsidRDefault="008B49E6" w:rsidP="005F166C">
            <w:pPr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 xml:space="preserve">  }</w:t>
            </w:r>
          </w:p>
          <w:p w14:paraId="1D3B7587" w14:textId="77777777" w:rsidR="008B49E6" w:rsidRPr="007A03A5" w:rsidRDefault="008B49E6" w:rsidP="005F166C">
            <w:pPr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}</w:t>
            </w:r>
          </w:p>
        </w:tc>
      </w:tr>
      <w:tr w:rsidR="008B49E6" w:rsidRPr="007A03A5" w14:paraId="4B2AEF44" w14:textId="77777777" w:rsidTr="005F166C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1CDC134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7A03A5">
              <w:rPr>
                <w:rFonts w:ascii="Calibri" w:hAnsi="Calibri" w:cs="Calibri"/>
                <w:b/>
                <w:bCs/>
                <w:color w:val="374151"/>
              </w:rPr>
              <w:lastRenderedPageBreak/>
              <w:t>Trigger</w:t>
            </w:r>
            <w:proofErr w:type="spellEnd"/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D798D34" w14:textId="77777777" w:rsidR="008B49E6" w:rsidRPr="007A03A5" w:rsidRDefault="008B49E6" w:rsidP="005F166C">
            <w:pPr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 xml:space="preserve">Llamada al método </w:t>
            </w:r>
            <w:proofErr w:type="spellStart"/>
            <w:proofErr w:type="gramStart"/>
            <w:r w:rsidRPr="007A03A5">
              <w:rPr>
                <w:rFonts w:ascii="Calibri" w:hAnsi="Calibri" w:cs="Calibri"/>
                <w:iCs/>
              </w:rPr>
              <w:t>actualizarEstadoReporte</w:t>
            </w:r>
            <w:proofErr w:type="spellEnd"/>
            <w:r w:rsidRPr="007A03A5">
              <w:rPr>
                <w:rFonts w:ascii="Calibri" w:hAnsi="Calibri" w:cs="Calibri"/>
                <w:iCs/>
              </w:rPr>
              <w:t>(</w:t>
            </w:r>
            <w:proofErr w:type="gramEnd"/>
            <w:r w:rsidRPr="007A03A5">
              <w:rPr>
                <w:rFonts w:ascii="Calibri" w:hAnsi="Calibri" w:cs="Calibri"/>
                <w:iCs/>
              </w:rPr>
              <w:t xml:space="preserve">) del </w:t>
            </w:r>
            <w:proofErr w:type="spellStart"/>
            <w:r w:rsidRPr="007A03A5">
              <w:rPr>
                <w:rFonts w:ascii="Calibri" w:hAnsi="Calibri" w:cs="Calibri"/>
                <w:iCs/>
              </w:rPr>
              <w:t>ReporteModel.php</w:t>
            </w:r>
            <w:proofErr w:type="spellEnd"/>
          </w:p>
        </w:tc>
      </w:tr>
      <w:tr w:rsidR="008B49E6" w:rsidRPr="007A03A5" w14:paraId="4A4D1C2A" w14:textId="77777777" w:rsidTr="005F166C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929D959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Escenario principal de éxito</w:t>
            </w:r>
          </w:p>
          <w:p w14:paraId="6583F669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1290F423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DF29BF5" w14:textId="77777777" w:rsidR="008B49E6" w:rsidRPr="007A03A5" w:rsidRDefault="008B49E6" w:rsidP="005F166C">
            <w:pPr>
              <w:pStyle w:val="Prrafodelista"/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Crear un reporte de prueba.</w:t>
            </w:r>
          </w:p>
          <w:p w14:paraId="3F55FD84" w14:textId="77777777" w:rsidR="008B49E6" w:rsidRPr="007A03A5" w:rsidRDefault="008B49E6" w:rsidP="005F166C">
            <w:pPr>
              <w:pStyle w:val="Prrafodelista"/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Cambiar estado del reporte de “Pendiente” a “Resuelto”.</w:t>
            </w:r>
          </w:p>
          <w:p w14:paraId="60EB7FED" w14:textId="77777777" w:rsidR="008B49E6" w:rsidRPr="007A03A5" w:rsidRDefault="008B49E6" w:rsidP="005F166C">
            <w:pPr>
              <w:pStyle w:val="Prrafodelista"/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Verificar que se actualiza el estado correctamente.</w:t>
            </w:r>
          </w:p>
          <w:p w14:paraId="4597922C" w14:textId="77777777" w:rsidR="008B49E6" w:rsidRPr="007A03A5" w:rsidRDefault="008B49E6" w:rsidP="005F166C">
            <w:pPr>
              <w:pStyle w:val="Prrafodelista"/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Confirmar que se genera y almacena una notificación para el usuario involucrado.</w:t>
            </w:r>
          </w:p>
          <w:p w14:paraId="62CF6B1D" w14:textId="77777777" w:rsidR="008B49E6" w:rsidRPr="007A03A5" w:rsidRDefault="008B49E6" w:rsidP="005F166C">
            <w:pPr>
              <w:spacing w:before="100" w:beforeAutospacing="1" w:after="100" w:afterAutospacing="1"/>
              <w:rPr>
                <w:rFonts w:ascii="Calibri" w:hAnsi="Calibri" w:cs="Calibri"/>
              </w:rPr>
            </w:pPr>
          </w:p>
        </w:tc>
      </w:tr>
      <w:tr w:rsidR="008B49E6" w:rsidRPr="007A03A5" w14:paraId="2C4EAFAD" w14:textId="77777777" w:rsidTr="005F166C">
        <w:trPr>
          <w:trHeight w:val="34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B3E4EED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Flujos alternativos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066A180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>FA-1: Si el estado no cambia, no se genera notificación.</w:t>
            </w:r>
          </w:p>
        </w:tc>
      </w:tr>
      <w:tr w:rsidR="008B49E6" w:rsidRPr="007A03A5" w14:paraId="0DCCF4B1" w14:textId="77777777" w:rsidTr="005F166C">
        <w:trPr>
          <w:trHeight w:val="38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1B64335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Requisitos especiales</w:t>
            </w:r>
          </w:p>
          <w:p w14:paraId="283D2D69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4E03D0DD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3707F36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El mensaje de notificación debe incluir el ID del reporte y el nuevo estado.</w:t>
            </w:r>
          </w:p>
        </w:tc>
      </w:tr>
      <w:tr w:rsidR="008B49E6" w:rsidRPr="007A03A5" w14:paraId="353433EA" w14:textId="77777777" w:rsidTr="005F166C">
        <w:trPr>
          <w:trHeight w:val="393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AD3D503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Asunción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B9F9C18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B49E6" w:rsidRPr="007A03A5" w14:paraId="6A9C8EAE" w14:textId="77777777" w:rsidTr="005F166C">
        <w:trPr>
          <w:trHeight w:val="393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EB860C4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Precondiciones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26500FD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Debe existir un reporte válido con estado anterior definido.</w:t>
            </w:r>
          </w:p>
          <w:p w14:paraId="27E3D62F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Los usuarios emisor y destinatario deben estar registrados en el sistema.</w:t>
            </w:r>
          </w:p>
        </w:tc>
      </w:tr>
      <w:tr w:rsidR="008B49E6" w:rsidRPr="007A03A5" w14:paraId="6139CEA3" w14:textId="77777777" w:rsidTr="005F166C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31A9F9A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7A03A5">
              <w:rPr>
                <w:rFonts w:ascii="Calibri" w:hAnsi="Calibri" w:cs="Calibri"/>
                <w:b/>
                <w:bCs/>
                <w:color w:val="374151"/>
              </w:rPr>
              <w:t>Post-condiciones</w:t>
            </w:r>
            <w:proofErr w:type="spellEnd"/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F698A1E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El estado del reporte queda actualizado.</w:t>
            </w:r>
          </w:p>
          <w:p w14:paraId="0EE4A36D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  <w:p w14:paraId="745E5041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Se genera una notificación con el mensaje correspondiente.</w:t>
            </w:r>
          </w:p>
        </w:tc>
      </w:tr>
      <w:tr w:rsidR="008B49E6" w:rsidRPr="007A03A5" w14:paraId="5530CEB2" w14:textId="77777777" w:rsidTr="005F166C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1B93B54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7A03A5">
              <w:rPr>
                <w:rFonts w:ascii="Calibri" w:hAnsi="Calibri" w:cs="Calibri"/>
                <w:b/>
                <w:bCs/>
                <w:color w:val="374151"/>
              </w:rPr>
              <w:t>User</w:t>
            </w:r>
            <w:proofErr w:type="spellEnd"/>
            <w:r w:rsidRPr="007A03A5">
              <w:rPr>
                <w:rFonts w:ascii="Calibri" w:hAnsi="Calibri" w:cs="Calibri"/>
                <w:b/>
                <w:bCs/>
                <w:color w:val="374151"/>
              </w:rPr>
              <w:t xml:space="preserve"> Interface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3A25BF83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proofErr w:type="spellStart"/>
            <w:r w:rsidRPr="007A03A5">
              <w:rPr>
                <w:rFonts w:ascii="Calibri" w:hAnsi="Calibri" w:cs="Calibri"/>
                <w:color w:val="000000"/>
              </w:rPr>
              <w:t>GestionReporte</w:t>
            </w:r>
            <w:proofErr w:type="spellEnd"/>
          </w:p>
        </w:tc>
      </w:tr>
      <w:tr w:rsidR="008B49E6" w:rsidRPr="007A03A5" w14:paraId="3468B59A" w14:textId="77777777" w:rsidTr="005F166C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C7665CB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Reglas de negocio involucradas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52C027F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RF-31</w:t>
            </w:r>
          </w:p>
        </w:tc>
      </w:tr>
      <w:tr w:rsidR="008B49E6" w:rsidRPr="007A03A5" w14:paraId="71EA2CD2" w14:textId="77777777" w:rsidTr="005F166C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</w:tcPr>
          <w:p w14:paraId="300BAB57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Resultado esperado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AB8ECA4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Estado actualizado correctamente</w:t>
            </w:r>
          </w:p>
          <w:p w14:paraId="335B26B9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Notificación creada con mensaje: "El estado de tu reporte #1 ha cambiado a Resuelto"</w:t>
            </w:r>
          </w:p>
          <w:p w14:paraId="4AE94433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</w:tr>
      <w:tr w:rsidR="008B49E6" w:rsidRPr="007A03A5" w14:paraId="7C7E4706" w14:textId="77777777" w:rsidTr="005F166C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</w:tcPr>
          <w:p w14:paraId="3FC65B64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Resultado obtenido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37ACE2C5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Estado actualizado correctamente</w:t>
            </w:r>
          </w:p>
          <w:p w14:paraId="7E84786E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Notificación creada con mensaje: "El estado de tu reporte #1 ha cambiado a Resuelto"</w:t>
            </w:r>
          </w:p>
          <w:p w14:paraId="3B0CFE23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</w:tr>
      <w:tr w:rsidR="008B49E6" w:rsidRPr="007A03A5" w14:paraId="09F3A4B5" w14:textId="77777777" w:rsidTr="005F166C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377A7DF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Recomendaciones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06FBEB2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-</w:t>
            </w:r>
          </w:p>
        </w:tc>
      </w:tr>
    </w:tbl>
    <w:p w14:paraId="630278E9" w14:textId="77777777" w:rsidR="008B49E6" w:rsidRPr="007A03A5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70E57595" w14:textId="77777777" w:rsidR="008B49E6" w:rsidRPr="007A03A5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  <w:r w:rsidRPr="007A03A5">
        <w:rPr>
          <w:rFonts w:ascii="Calibri" w:hAnsi="Calibri" w:cs="Calibri"/>
          <w:noProof/>
          <w:color w:val="0000FF"/>
        </w:rPr>
        <w:lastRenderedPageBreak/>
        <w:drawing>
          <wp:inline distT="0" distB="0" distL="0" distR="0" wp14:anchorId="0556ADC9" wp14:editId="6955A1AD">
            <wp:extent cx="6120130" cy="4684395"/>
            <wp:effectExtent l="0" t="0" r="0" b="190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CC765" w14:textId="77777777" w:rsidR="008B49E6" w:rsidRPr="007A03A5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09DA47AF" w14:textId="77777777" w:rsidR="008B49E6" w:rsidRPr="007A03A5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15FCBDD3" w14:textId="77777777" w:rsidR="008B49E6" w:rsidRPr="007A03A5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1C0AF270" w14:textId="77777777" w:rsidR="008B49E6" w:rsidRPr="007A03A5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6B0381A9" w14:textId="77777777" w:rsidR="008B49E6" w:rsidRPr="007A03A5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00921B79" w14:textId="77777777" w:rsidR="008B49E6" w:rsidRPr="007A03A5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003493CE" w14:textId="77777777" w:rsidR="008B49E6" w:rsidRPr="007A03A5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7C16E4B4" w14:textId="77777777" w:rsidR="008B49E6" w:rsidRPr="007A03A5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78410374" w14:textId="77777777" w:rsidR="00726EC1" w:rsidRPr="007A03A5" w:rsidRDefault="00726EC1" w:rsidP="00726EC1">
      <w:pPr>
        <w:pStyle w:val="Ttulo1"/>
        <w:rPr>
          <w:rFonts w:ascii="Calibri" w:hAnsi="Calibri" w:cs="Calibri"/>
        </w:rPr>
      </w:pPr>
      <w:bookmarkStart w:id="10" w:name="_Toc197739725"/>
      <w:r w:rsidRPr="007A03A5">
        <w:rPr>
          <w:rFonts w:ascii="Calibri" w:hAnsi="Calibri" w:cs="Calibri"/>
          <w:highlight w:val="yellow"/>
        </w:rPr>
        <w:t>CASTILLO</w:t>
      </w:r>
      <w:bookmarkEnd w:id="10"/>
    </w:p>
    <w:p w14:paraId="712E791E" w14:textId="355AF994" w:rsidR="00726EC1" w:rsidRDefault="00726EC1" w:rsidP="00CB28FE">
      <w:pPr>
        <w:jc w:val="both"/>
        <w:rPr>
          <w:rFonts w:ascii="Calibri" w:hAnsi="Calibri" w:cs="Calibri"/>
          <w:color w:val="0000FF"/>
        </w:rPr>
      </w:pPr>
    </w:p>
    <w:p w14:paraId="4E89105D" w14:textId="77777777" w:rsidR="00CB28FE" w:rsidRPr="00121E6D" w:rsidRDefault="00CB28FE" w:rsidP="00CB28FE">
      <w:pPr>
        <w:pStyle w:val="Ttulo1"/>
        <w:numPr>
          <w:ilvl w:val="0"/>
          <w:numId w:val="2"/>
        </w:numPr>
        <w:spacing w:before="0" w:after="0"/>
        <w:rPr>
          <w:rFonts w:ascii="Calibri" w:hAnsi="Calibri" w:cs="Calibri"/>
          <w:sz w:val="24"/>
          <w:szCs w:val="24"/>
        </w:rPr>
      </w:pPr>
      <w:bookmarkStart w:id="11" w:name="_Toc384282994"/>
      <w:bookmarkStart w:id="12" w:name="_Toc136909690"/>
      <w:bookmarkStart w:id="13" w:name="_Toc197769680"/>
      <w:r w:rsidRPr="00121E6D">
        <w:rPr>
          <w:rFonts w:ascii="Calibri" w:hAnsi="Calibri" w:cs="Calibri"/>
          <w:sz w:val="24"/>
          <w:szCs w:val="24"/>
        </w:rPr>
        <w:t>Introducción</w:t>
      </w:r>
      <w:bookmarkEnd w:id="11"/>
      <w:bookmarkEnd w:id="12"/>
      <w:bookmarkEnd w:id="13"/>
      <w:r w:rsidRPr="00121E6D">
        <w:rPr>
          <w:rFonts w:ascii="Calibri" w:hAnsi="Calibri" w:cs="Calibri"/>
          <w:sz w:val="24"/>
          <w:szCs w:val="24"/>
        </w:rPr>
        <w:t xml:space="preserve">  </w:t>
      </w:r>
    </w:p>
    <w:p w14:paraId="7B45908E" w14:textId="77777777" w:rsidR="00CB28FE" w:rsidRPr="00121E6D" w:rsidRDefault="00CB28FE" w:rsidP="00CB28FE">
      <w:pPr>
        <w:pStyle w:val="Ttulo2"/>
        <w:numPr>
          <w:ilvl w:val="1"/>
          <w:numId w:val="2"/>
        </w:numPr>
        <w:ind w:left="1418"/>
        <w:rPr>
          <w:rFonts w:ascii="Calibri" w:hAnsi="Calibri" w:cs="Calibri"/>
          <w:i w:val="0"/>
          <w:sz w:val="24"/>
          <w:szCs w:val="24"/>
        </w:rPr>
      </w:pPr>
      <w:bookmarkStart w:id="14" w:name="_Toc136909691"/>
      <w:bookmarkStart w:id="15" w:name="_Toc197769681"/>
      <w:r w:rsidRPr="00121E6D">
        <w:rPr>
          <w:rFonts w:ascii="Calibri" w:hAnsi="Calibri" w:cs="Calibri"/>
          <w:i w:val="0"/>
          <w:sz w:val="24"/>
          <w:szCs w:val="24"/>
        </w:rPr>
        <w:t>Propósito</w:t>
      </w:r>
      <w:bookmarkEnd w:id="14"/>
      <w:bookmarkEnd w:id="15"/>
    </w:p>
    <w:p w14:paraId="36C79072" w14:textId="77777777" w:rsidR="00CB28FE" w:rsidRPr="00121E6D" w:rsidRDefault="00CB28FE" w:rsidP="00CB28FE">
      <w:pPr>
        <w:ind w:left="720"/>
        <w:jc w:val="both"/>
        <w:rPr>
          <w:rFonts w:ascii="Calibri" w:hAnsi="Calibri" w:cs="Calibri"/>
          <w:iCs/>
          <w:color w:val="000000"/>
        </w:rPr>
      </w:pPr>
      <w:r w:rsidRPr="00121E6D">
        <w:rPr>
          <w:rFonts w:ascii="Calibri" w:hAnsi="Calibri" w:cs="Calibri"/>
          <w:iCs/>
          <w:color w:val="000000"/>
        </w:rPr>
        <w:t>Verificar que el módulo del sistema encargado del registro de usuarios cumpla correctamente con los requisitos funcionales de creación de los cuatro tipos de usuarios establecidos (administrador, logística, técnico y contabilidad) así como de reportes.</w:t>
      </w:r>
    </w:p>
    <w:p w14:paraId="20FD3ECE" w14:textId="77777777" w:rsidR="00CB28FE" w:rsidRPr="00121E6D" w:rsidRDefault="00CB28FE" w:rsidP="00CB28FE">
      <w:pPr>
        <w:pStyle w:val="Ttulo2"/>
        <w:numPr>
          <w:ilvl w:val="1"/>
          <w:numId w:val="2"/>
        </w:numPr>
        <w:ind w:left="1418"/>
        <w:rPr>
          <w:rFonts w:ascii="Calibri" w:hAnsi="Calibri" w:cs="Calibri"/>
          <w:i w:val="0"/>
          <w:sz w:val="24"/>
          <w:szCs w:val="24"/>
        </w:rPr>
      </w:pPr>
      <w:bookmarkStart w:id="16" w:name="_Toc136909692"/>
      <w:bookmarkStart w:id="17" w:name="_Toc197769682"/>
      <w:r w:rsidRPr="00121E6D">
        <w:rPr>
          <w:rFonts w:ascii="Calibri" w:hAnsi="Calibri" w:cs="Calibri"/>
          <w:i w:val="0"/>
          <w:sz w:val="24"/>
          <w:szCs w:val="24"/>
        </w:rPr>
        <w:lastRenderedPageBreak/>
        <w:t>Objetivos</w:t>
      </w:r>
      <w:bookmarkEnd w:id="16"/>
      <w:bookmarkEnd w:id="17"/>
    </w:p>
    <w:p w14:paraId="2E5F3310" w14:textId="77777777" w:rsidR="00CB28FE" w:rsidRPr="00121E6D" w:rsidRDefault="00CB28FE" w:rsidP="00CB28FE">
      <w:pPr>
        <w:pStyle w:val="Prrafodelista"/>
        <w:spacing w:line="276" w:lineRule="auto"/>
        <w:jc w:val="both"/>
        <w:rPr>
          <w:rFonts w:ascii="Calibri" w:hAnsi="Calibri" w:cs="Calibri"/>
          <w:iCs/>
          <w:color w:val="000000"/>
          <w:lang w:val="es-EC" w:eastAsia="ar-SA"/>
        </w:rPr>
      </w:pPr>
      <w:r w:rsidRPr="00121E6D">
        <w:rPr>
          <w:rFonts w:ascii="Calibri" w:hAnsi="Calibri" w:cs="Calibri"/>
          <w:iCs/>
          <w:color w:val="000000"/>
          <w:lang w:val="es-EC" w:eastAsia="ar-SA"/>
        </w:rPr>
        <w:t xml:space="preserve">Pruebas unitarias: Validar de forma aislada el módulo encargado de conectarse a la base de datos y ejecutar la sentencia SQL correspondiente al registro de un nuevo usuario. Estas pruebas se implementarán en la carpeta </w:t>
      </w:r>
      <w:proofErr w:type="spellStart"/>
      <w:r w:rsidRPr="00121E6D">
        <w:rPr>
          <w:rFonts w:ascii="Calibri" w:hAnsi="Calibri" w:cs="Calibri"/>
          <w:iCs/>
          <w:color w:val="000000"/>
          <w:lang w:val="es-EC" w:eastAsia="ar-SA"/>
        </w:rPr>
        <w:t>tests</w:t>
      </w:r>
      <w:proofErr w:type="spellEnd"/>
      <w:r w:rsidRPr="00121E6D">
        <w:rPr>
          <w:rFonts w:ascii="Calibri" w:hAnsi="Calibri" w:cs="Calibri"/>
          <w:iCs/>
          <w:color w:val="000000"/>
          <w:lang w:val="es-EC" w:eastAsia="ar-SA"/>
        </w:rPr>
        <w:t>.</w:t>
      </w:r>
    </w:p>
    <w:p w14:paraId="1536B891" w14:textId="77777777" w:rsidR="00CB28FE" w:rsidRPr="00121E6D" w:rsidRDefault="00CB28FE" w:rsidP="00CB28FE">
      <w:pPr>
        <w:pStyle w:val="Prrafodelista"/>
        <w:spacing w:line="276" w:lineRule="auto"/>
        <w:jc w:val="both"/>
        <w:rPr>
          <w:rFonts w:ascii="Calibri" w:hAnsi="Calibri" w:cs="Calibri"/>
          <w:iCs/>
          <w:color w:val="000000"/>
          <w:lang w:val="es-EC" w:eastAsia="ar-SA"/>
        </w:rPr>
      </w:pPr>
    </w:p>
    <w:p w14:paraId="6F535EA7" w14:textId="77777777" w:rsidR="00CB28FE" w:rsidRPr="00121E6D" w:rsidRDefault="00CB28FE" w:rsidP="00CB28FE">
      <w:pPr>
        <w:pStyle w:val="Prrafodelista"/>
        <w:spacing w:line="276" w:lineRule="auto"/>
        <w:ind w:left="708"/>
        <w:jc w:val="both"/>
        <w:rPr>
          <w:rFonts w:ascii="Calibri" w:hAnsi="Calibri" w:cs="Calibri"/>
          <w:iCs/>
          <w:color w:val="000000"/>
        </w:rPr>
      </w:pPr>
      <w:r w:rsidRPr="00121E6D">
        <w:rPr>
          <w:rFonts w:ascii="Calibri" w:hAnsi="Calibri" w:cs="Calibri"/>
          <w:iCs/>
          <w:color w:val="000000"/>
          <w:lang w:val="es-EC" w:eastAsia="ar-SA"/>
        </w:rPr>
        <w:t>Pruebas de integración: Dado que ya se han realizado las pruebas unitarias, se procederá a verificar el correcto funcionamiento entre módulos, principalmente en los flujos relacionados con la creación de reportes y la interacción entre usuarios.</w:t>
      </w:r>
    </w:p>
    <w:p w14:paraId="7E257FC0" w14:textId="7FA2D28C" w:rsidR="00CB28FE" w:rsidRDefault="00CB28FE" w:rsidP="00CB28FE">
      <w:pPr>
        <w:jc w:val="both"/>
        <w:rPr>
          <w:rFonts w:ascii="Calibri" w:hAnsi="Calibri" w:cs="Calibri"/>
          <w:color w:val="0000FF"/>
        </w:rPr>
      </w:pPr>
    </w:p>
    <w:p w14:paraId="725E3DB0" w14:textId="77777777" w:rsidR="00CB28FE" w:rsidRPr="00121E6D" w:rsidRDefault="00CB28FE" w:rsidP="00CB28FE">
      <w:pPr>
        <w:pStyle w:val="Ttulo1"/>
        <w:numPr>
          <w:ilvl w:val="0"/>
          <w:numId w:val="2"/>
        </w:numPr>
        <w:spacing w:before="0" w:after="0"/>
        <w:rPr>
          <w:rFonts w:ascii="Calibri" w:hAnsi="Calibri" w:cs="Calibri"/>
          <w:sz w:val="24"/>
          <w:szCs w:val="24"/>
        </w:rPr>
      </w:pPr>
      <w:bookmarkStart w:id="18" w:name="_Toc461691018"/>
      <w:bookmarkStart w:id="19" w:name="_Toc136909697"/>
      <w:bookmarkStart w:id="20" w:name="_Toc197769687"/>
      <w:r w:rsidRPr="00121E6D">
        <w:rPr>
          <w:rFonts w:ascii="Calibri" w:hAnsi="Calibri" w:cs="Calibri"/>
          <w:sz w:val="24"/>
          <w:szCs w:val="24"/>
        </w:rPr>
        <w:t>Documentos de referencia</w:t>
      </w:r>
      <w:bookmarkEnd w:id="18"/>
      <w:bookmarkEnd w:id="19"/>
      <w:bookmarkEnd w:id="20"/>
    </w:p>
    <w:p w14:paraId="24716FBE" w14:textId="77777777" w:rsidR="00CB28FE" w:rsidRPr="00121E6D" w:rsidRDefault="00CB28FE" w:rsidP="00CB28FE">
      <w:pPr>
        <w:rPr>
          <w:rFonts w:ascii="Calibri" w:hAnsi="Calibri" w:cs="Calibri"/>
        </w:rPr>
      </w:pPr>
    </w:p>
    <w:p w14:paraId="2ED88798" w14:textId="77777777" w:rsidR="00CB28FE" w:rsidRPr="00121E6D" w:rsidRDefault="00CB28FE" w:rsidP="00CB28FE">
      <w:pPr>
        <w:tabs>
          <w:tab w:val="left" w:pos="2025"/>
        </w:tabs>
        <w:rPr>
          <w:rFonts w:ascii="Calibri" w:hAnsi="Calibri" w:cs="Calibri"/>
        </w:rPr>
      </w:pPr>
      <w:r w:rsidRPr="00121E6D">
        <w:rPr>
          <w:rFonts w:ascii="Calibri" w:hAnsi="Calibri" w:cs="Calibri"/>
        </w:rPr>
        <w:tab/>
      </w:r>
    </w:p>
    <w:tbl>
      <w:tblPr>
        <w:tblW w:w="285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94"/>
      </w:tblGrid>
      <w:tr w:rsidR="00CB28FE" w:rsidRPr="00121E6D" w14:paraId="1A26D491" w14:textId="77777777" w:rsidTr="00AB2EBC">
        <w:trPr>
          <w:trHeight w:val="267"/>
          <w:jc w:val="center"/>
        </w:trPr>
        <w:tc>
          <w:tcPr>
            <w:tcW w:w="5000" w:type="pct"/>
            <w:shd w:val="clear" w:color="auto" w:fill="D5DCE4"/>
          </w:tcPr>
          <w:p w14:paraId="43D69534" w14:textId="77777777" w:rsidR="00CB28FE" w:rsidRPr="00121E6D" w:rsidRDefault="00CB28FE" w:rsidP="00AB2EBC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s-ES_tradnl"/>
              </w:rPr>
            </w:pPr>
            <w:r w:rsidRPr="00121E6D">
              <w:rPr>
                <w:rFonts w:ascii="Calibri" w:hAnsi="Calibri" w:cs="Calibri"/>
                <w:b/>
                <w:bCs/>
              </w:rPr>
              <w:t>DOCUMENTO VERSIÓN</w:t>
            </w:r>
          </w:p>
        </w:tc>
      </w:tr>
      <w:tr w:rsidR="00CB28FE" w:rsidRPr="00121E6D" w14:paraId="763BC20C" w14:textId="77777777" w:rsidTr="00AB2EBC">
        <w:trPr>
          <w:trHeight w:val="245"/>
          <w:jc w:val="center"/>
        </w:trPr>
        <w:tc>
          <w:tcPr>
            <w:tcW w:w="5000" w:type="pct"/>
          </w:tcPr>
          <w:p w14:paraId="5EB58EFF" w14:textId="77777777" w:rsidR="00CB28FE" w:rsidRPr="00121E6D" w:rsidRDefault="00CB28FE" w:rsidP="00AB2EBC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121E6D">
              <w:rPr>
                <w:rFonts w:ascii="Calibri" w:hAnsi="Calibri" w:cs="Calibri"/>
              </w:rPr>
              <w:t xml:space="preserve">Documento de Diseño Detallado - Grupo F </w:t>
            </w:r>
          </w:p>
        </w:tc>
      </w:tr>
      <w:tr w:rsidR="00CB28FE" w:rsidRPr="00121E6D" w14:paraId="50D08C93" w14:textId="77777777" w:rsidTr="00AB2EBC">
        <w:trPr>
          <w:trHeight w:val="267"/>
          <w:jc w:val="center"/>
        </w:trPr>
        <w:tc>
          <w:tcPr>
            <w:tcW w:w="5000" w:type="pct"/>
          </w:tcPr>
          <w:p w14:paraId="6D903866" w14:textId="77777777" w:rsidR="00CB28FE" w:rsidRPr="00121E6D" w:rsidRDefault="00CB28FE" w:rsidP="00AB2EBC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121E6D">
              <w:rPr>
                <w:rFonts w:ascii="Calibri" w:hAnsi="Calibri" w:cs="Calibri"/>
              </w:rPr>
              <w:t>Documento de Alcance - Grupo F</w:t>
            </w:r>
          </w:p>
        </w:tc>
      </w:tr>
      <w:tr w:rsidR="00CB28FE" w:rsidRPr="00121E6D" w14:paraId="070799BF" w14:textId="77777777" w:rsidTr="00AB2EBC">
        <w:trPr>
          <w:trHeight w:val="267"/>
          <w:jc w:val="center"/>
        </w:trPr>
        <w:tc>
          <w:tcPr>
            <w:tcW w:w="5000" w:type="pct"/>
          </w:tcPr>
          <w:p w14:paraId="6BADD66A" w14:textId="77777777" w:rsidR="00CB28FE" w:rsidRPr="00121E6D" w:rsidRDefault="00CB28FE" w:rsidP="00AB2EBC">
            <w:pPr>
              <w:spacing w:line="276" w:lineRule="auto"/>
              <w:jc w:val="both"/>
              <w:rPr>
                <w:rFonts w:ascii="Calibri" w:hAnsi="Calibri" w:cs="Calibri"/>
              </w:rPr>
            </w:pPr>
            <w:r w:rsidRPr="00121E6D">
              <w:rPr>
                <w:rFonts w:ascii="Calibri" w:hAnsi="Calibri" w:cs="Calibri"/>
              </w:rPr>
              <w:t>Guía de instalación paso a paso - Grupo F</w:t>
            </w:r>
          </w:p>
        </w:tc>
      </w:tr>
      <w:tr w:rsidR="00CB28FE" w:rsidRPr="00121E6D" w14:paraId="62B361AE" w14:textId="77777777" w:rsidTr="00AB2EBC">
        <w:trPr>
          <w:trHeight w:val="245"/>
          <w:jc w:val="center"/>
        </w:trPr>
        <w:tc>
          <w:tcPr>
            <w:tcW w:w="5000" w:type="pct"/>
          </w:tcPr>
          <w:p w14:paraId="49A1E3F7" w14:textId="77777777" w:rsidR="00CB28FE" w:rsidRPr="00121E6D" w:rsidRDefault="00CB28FE" w:rsidP="00AB2EBC">
            <w:pPr>
              <w:spacing w:line="276" w:lineRule="auto"/>
              <w:jc w:val="both"/>
              <w:rPr>
                <w:rFonts w:ascii="Calibri" w:hAnsi="Calibri" w:cs="Calibri"/>
                <w:lang w:val="es-ES_tradnl"/>
              </w:rPr>
            </w:pPr>
            <w:r w:rsidRPr="00121E6D">
              <w:rPr>
                <w:rFonts w:ascii="Calibri" w:hAnsi="Calibri" w:cs="Calibri"/>
                <w:lang w:val="es-ES_tradnl"/>
              </w:rPr>
              <w:t>Documento de Requerimientos - Grupo F</w:t>
            </w:r>
          </w:p>
        </w:tc>
      </w:tr>
    </w:tbl>
    <w:p w14:paraId="247430FC" w14:textId="77777777" w:rsidR="00CB28FE" w:rsidRPr="00CB28FE" w:rsidRDefault="00CB28FE" w:rsidP="00CB28FE">
      <w:pPr>
        <w:jc w:val="both"/>
        <w:rPr>
          <w:rFonts w:ascii="Calibri" w:hAnsi="Calibri" w:cs="Calibri"/>
          <w:color w:val="0000FF"/>
        </w:rPr>
      </w:pPr>
    </w:p>
    <w:p w14:paraId="1EE95708" w14:textId="77777777" w:rsidR="00726EC1" w:rsidRPr="007A03A5" w:rsidRDefault="00726EC1" w:rsidP="00726EC1">
      <w:pPr>
        <w:jc w:val="both"/>
        <w:rPr>
          <w:rFonts w:ascii="Calibri" w:hAnsi="Calibri" w:cs="Calibri"/>
          <w:i/>
          <w:color w:val="0000FF"/>
        </w:rPr>
      </w:pPr>
    </w:p>
    <w:p w14:paraId="78BC8D5E" w14:textId="77777777" w:rsidR="00726EC1" w:rsidRPr="007A03A5" w:rsidRDefault="00726EC1" w:rsidP="00726EC1">
      <w:pPr>
        <w:jc w:val="both"/>
        <w:rPr>
          <w:rFonts w:ascii="Calibri" w:hAnsi="Calibri" w:cs="Calibri"/>
          <w:color w:val="0000FF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01"/>
        <w:gridCol w:w="3826"/>
      </w:tblGrid>
      <w:tr w:rsidR="00726EC1" w:rsidRPr="007A03A5" w14:paraId="426E32C6" w14:textId="77777777" w:rsidTr="00E61AA8">
        <w:trPr>
          <w:jc w:val="center"/>
        </w:trPr>
        <w:tc>
          <w:tcPr>
            <w:tcW w:w="4701" w:type="dxa"/>
            <w:shd w:val="clear" w:color="auto" w:fill="BFBFBF"/>
          </w:tcPr>
          <w:p w14:paraId="74884994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7A03A5">
              <w:rPr>
                <w:rFonts w:ascii="Calibri" w:hAnsi="Calibri" w:cs="Calibri"/>
                <w:b/>
                <w:bCs/>
                <w:color w:val="000000"/>
              </w:rPr>
              <w:t>Tipo de pruebas realizadas</w:t>
            </w:r>
          </w:p>
        </w:tc>
        <w:tc>
          <w:tcPr>
            <w:tcW w:w="3826" w:type="dxa"/>
            <w:shd w:val="clear" w:color="auto" w:fill="BFBFBF"/>
          </w:tcPr>
          <w:p w14:paraId="2B7BAB7A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7A03A5">
              <w:rPr>
                <w:rFonts w:ascii="Calibri" w:hAnsi="Calibri" w:cs="Calibri"/>
                <w:b/>
                <w:bCs/>
                <w:color w:val="000000"/>
              </w:rPr>
              <w:t>Aplica según el proyecto (si / no)</w:t>
            </w:r>
          </w:p>
        </w:tc>
      </w:tr>
      <w:tr w:rsidR="00726EC1" w:rsidRPr="007A03A5" w14:paraId="6CCB6278" w14:textId="77777777" w:rsidTr="00E61AA8">
        <w:trPr>
          <w:jc w:val="center"/>
        </w:trPr>
        <w:tc>
          <w:tcPr>
            <w:tcW w:w="4701" w:type="dxa"/>
            <w:shd w:val="clear" w:color="auto" w:fill="auto"/>
          </w:tcPr>
          <w:p w14:paraId="189EAC66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 xml:space="preserve">Pruebas Unitarias </w:t>
            </w:r>
          </w:p>
        </w:tc>
        <w:tc>
          <w:tcPr>
            <w:tcW w:w="3826" w:type="dxa"/>
            <w:shd w:val="clear" w:color="auto" w:fill="auto"/>
          </w:tcPr>
          <w:p w14:paraId="1A48900F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Si</w:t>
            </w:r>
          </w:p>
        </w:tc>
      </w:tr>
      <w:tr w:rsidR="00726EC1" w:rsidRPr="007A03A5" w14:paraId="74487776" w14:textId="77777777" w:rsidTr="00E61AA8">
        <w:trPr>
          <w:jc w:val="center"/>
        </w:trPr>
        <w:tc>
          <w:tcPr>
            <w:tcW w:w="4701" w:type="dxa"/>
            <w:shd w:val="clear" w:color="auto" w:fill="auto"/>
          </w:tcPr>
          <w:p w14:paraId="518D7953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Pruebas de integración</w:t>
            </w:r>
          </w:p>
        </w:tc>
        <w:tc>
          <w:tcPr>
            <w:tcW w:w="3826" w:type="dxa"/>
            <w:shd w:val="clear" w:color="auto" w:fill="auto"/>
          </w:tcPr>
          <w:p w14:paraId="3B743600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Sí</w:t>
            </w:r>
          </w:p>
        </w:tc>
      </w:tr>
    </w:tbl>
    <w:p w14:paraId="1B1BE56D" w14:textId="77777777" w:rsidR="00726EC1" w:rsidRPr="007A03A5" w:rsidRDefault="00726EC1" w:rsidP="00726EC1">
      <w:pPr>
        <w:suppressAutoHyphens w:val="0"/>
        <w:jc w:val="both"/>
        <w:rPr>
          <w:rFonts w:ascii="Calibri" w:hAnsi="Calibri" w:cs="Calibri"/>
          <w:i/>
          <w:iCs/>
          <w:color w:val="000000"/>
        </w:rPr>
      </w:pPr>
    </w:p>
    <w:p w14:paraId="183D4E4F" w14:textId="77777777" w:rsidR="00726EC1" w:rsidRPr="007A03A5" w:rsidRDefault="00726EC1" w:rsidP="00726EC1">
      <w:pPr>
        <w:suppressAutoHyphens w:val="0"/>
        <w:jc w:val="both"/>
        <w:rPr>
          <w:rFonts w:ascii="Calibri" w:hAnsi="Calibri" w:cs="Calibri"/>
          <w:i/>
          <w:iCs/>
          <w:color w:val="000000"/>
        </w:rPr>
      </w:pPr>
    </w:p>
    <w:tbl>
      <w:tblPr>
        <w:tblW w:w="8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2157"/>
        <w:gridCol w:w="3544"/>
        <w:gridCol w:w="1807"/>
      </w:tblGrid>
      <w:tr w:rsidR="00726EC1" w:rsidRPr="007A03A5" w14:paraId="6FE7B5A1" w14:textId="77777777" w:rsidTr="00E61AA8">
        <w:trPr>
          <w:trHeight w:val="500"/>
          <w:jc w:val="center"/>
        </w:trPr>
        <w:tc>
          <w:tcPr>
            <w:tcW w:w="1134" w:type="dxa"/>
            <w:shd w:val="clear" w:color="auto" w:fill="BFBFBF"/>
          </w:tcPr>
          <w:p w14:paraId="02F1D9A9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7A03A5">
              <w:rPr>
                <w:rFonts w:ascii="Calibri" w:hAnsi="Calibri" w:cs="Calibri"/>
                <w:b/>
                <w:bCs/>
                <w:color w:val="000000"/>
              </w:rPr>
              <w:t>Código</w:t>
            </w:r>
          </w:p>
        </w:tc>
        <w:tc>
          <w:tcPr>
            <w:tcW w:w="2157" w:type="dxa"/>
            <w:shd w:val="clear" w:color="auto" w:fill="BFBFBF"/>
          </w:tcPr>
          <w:p w14:paraId="1337DB46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7A03A5">
              <w:rPr>
                <w:rFonts w:ascii="Calibri" w:hAnsi="Calibri" w:cs="Calibri"/>
                <w:b/>
                <w:bCs/>
                <w:color w:val="000000"/>
              </w:rPr>
              <w:t>Módulo</w:t>
            </w:r>
          </w:p>
        </w:tc>
        <w:tc>
          <w:tcPr>
            <w:tcW w:w="3544" w:type="dxa"/>
            <w:shd w:val="clear" w:color="auto" w:fill="BFBFBF"/>
          </w:tcPr>
          <w:p w14:paraId="60E3CCB8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7A03A5">
              <w:rPr>
                <w:rFonts w:ascii="Calibri" w:hAnsi="Calibri" w:cs="Calibri"/>
                <w:b/>
                <w:bCs/>
                <w:color w:val="000000"/>
              </w:rPr>
              <w:t>Pruebas unitarias</w:t>
            </w:r>
          </w:p>
        </w:tc>
        <w:tc>
          <w:tcPr>
            <w:tcW w:w="1807" w:type="dxa"/>
            <w:shd w:val="clear" w:color="auto" w:fill="BFBFBF"/>
          </w:tcPr>
          <w:p w14:paraId="1E3199D8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7A03A5">
              <w:rPr>
                <w:rFonts w:ascii="Calibri" w:hAnsi="Calibri" w:cs="Calibri"/>
                <w:b/>
                <w:bCs/>
                <w:color w:val="000000"/>
              </w:rPr>
              <w:t>Aplica según el proyecto (si / no)</w:t>
            </w:r>
          </w:p>
        </w:tc>
      </w:tr>
      <w:tr w:rsidR="00726EC1" w:rsidRPr="007A03A5" w14:paraId="0A85768C" w14:textId="77777777" w:rsidTr="00E61AA8">
        <w:trPr>
          <w:trHeight w:val="289"/>
          <w:jc w:val="center"/>
        </w:trPr>
        <w:tc>
          <w:tcPr>
            <w:tcW w:w="1134" w:type="dxa"/>
          </w:tcPr>
          <w:p w14:paraId="272FCA3D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CP-001</w:t>
            </w:r>
          </w:p>
        </w:tc>
        <w:tc>
          <w:tcPr>
            <w:tcW w:w="2157" w:type="dxa"/>
            <w:vMerge w:val="restart"/>
          </w:tcPr>
          <w:p w14:paraId="6F6E5D99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Gestión de usuarios</w:t>
            </w:r>
          </w:p>
          <w:p w14:paraId="7809B5CF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shd w:val="clear" w:color="auto" w:fill="auto"/>
            <w:vAlign w:val="bottom"/>
          </w:tcPr>
          <w:p w14:paraId="2790B086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Registrar usuario administrador válido</w:t>
            </w:r>
          </w:p>
        </w:tc>
        <w:tc>
          <w:tcPr>
            <w:tcW w:w="1807" w:type="dxa"/>
            <w:shd w:val="clear" w:color="auto" w:fill="auto"/>
          </w:tcPr>
          <w:p w14:paraId="74D0D4ED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Sí</w:t>
            </w:r>
          </w:p>
        </w:tc>
      </w:tr>
      <w:tr w:rsidR="00726EC1" w:rsidRPr="007A03A5" w14:paraId="62FF6E33" w14:textId="77777777" w:rsidTr="00E61AA8">
        <w:trPr>
          <w:trHeight w:val="289"/>
          <w:jc w:val="center"/>
        </w:trPr>
        <w:tc>
          <w:tcPr>
            <w:tcW w:w="1134" w:type="dxa"/>
          </w:tcPr>
          <w:p w14:paraId="3D218272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CP-002</w:t>
            </w:r>
          </w:p>
        </w:tc>
        <w:tc>
          <w:tcPr>
            <w:tcW w:w="2157" w:type="dxa"/>
            <w:vMerge/>
          </w:tcPr>
          <w:p w14:paraId="499621FC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shd w:val="clear" w:color="auto" w:fill="auto"/>
            <w:vAlign w:val="bottom"/>
          </w:tcPr>
          <w:p w14:paraId="1FA2A0D5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Registrar usuario de logística válido</w:t>
            </w:r>
          </w:p>
        </w:tc>
        <w:tc>
          <w:tcPr>
            <w:tcW w:w="1807" w:type="dxa"/>
            <w:shd w:val="clear" w:color="auto" w:fill="auto"/>
          </w:tcPr>
          <w:p w14:paraId="3D00CE84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Sí</w:t>
            </w:r>
          </w:p>
        </w:tc>
      </w:tr>
      <w:tr w:rsidR="00726EC1" w:rsidRPr="007A03A5" w14:paraId="51F5E5CE" w14:textId="77777777" w:rsidTr="00E61AA8">
        <w:trPr>
          <w:trHeight w:val="308"/>
          <w:jc w:val="center"/>
        </w:trPr>
        <w:tc>
          <w:tcPr>
            <w:tcW w:w="1134" w:type="dxa"/>
          </w:tcPr>
          <w:p w14:paraId="7C3388F8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CP-003</w:t>
            </w:r>
          </w:p>
        </w:tc>
        <w:tc>
          <w:tcPr>
            <w:tcW w:w="2157" w:type="dxa"/>
            <w:vMerge/>
          </w:tcPr>
          <w:p w14:paraId="601A8841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shd w:val="clear" w:color="auto" w:fill="auto"/>
            <w:vAlign w:val="bottom"/>
          </w:tcPr>
          <w:p w14:paraId="74EA10AF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Registrar usuario técnico válido</w:t>
            </w:r>
          </w:p>
        </w:tc>
        <w:tc>
          <w:tcPr>
            <w:tcW w:w="1807" w:type="dxa"/>
            <w:shd w:val="clear" w:color="auto" w:fill="auto"/>
          </w:tcPr>
          <w:p w14:paraId="528EF911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Sí</w:t>
            </w:r>
          </w:p>
        </w:tc>
      </w:tr>
      <w:tr w:rsidR="00726EC1" w:rsidRPr="007A03A5" w14:paraId="650C4A3C" w14:textId="77777777" w:rsidTr="00E61AA8">
        <w:trPr>
          <w:trHeight w:val="578"/>
          <w:jc w:val="center"/>
        </w:trPr>
        <w:tc>
          <w:tcPr>
            <w:tcW w:w="1134" w:type="dxa"/>
          </w:tcPr>
          <w:p w14:paraId="617DE780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CP-004</w:t>
            </w:r>
          </w:p>
        </w:tc>
        <w:tc>
          <w:tcPr>
            <w:tcW w:w="2157" w:type="dxa"/>
            <w:vMerge/>
          </w:tcPr>
          <w:p w14:paraId="36270745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shd w:val="clear" w:color="auto" w:fill="auto"/>
            <w:vAlign w:val="bottom"/>
          </w:tcPr>
          <w:p w14:paraId="124EBFE1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Registrar usuario de contabilidad válido</w:t>
            </w:r>
          </w:p>
        </w:tc>
        <w:tc>
          <w:tcPr>
            <w:tcW w:w="1807" w:type="dxa"/>
            <w:shd w:val="clear" w:color="auto" w:fill="auto"/>
          </w:tcPr>
          <w:p w14:paraId="7223DE19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Sí</w:t>
            </w:r>
          </w:p>
        </w:tc>
      </w:tr>
      <w:tr w:rsidR="00726EC1" w:rsidRPr="007A03A5" w14:paraId="59E2AB19" w14:textId="77777777" w:rsidTr="00E61AA8">
        <w:trPr>
          <w:trHeight w:val="558"/>
          <w:jc w:val="center"/>
        </w:trPr>
        <w:tc>
          <w:tcPr>
            <w:tcW w:w="1134" w:type="dxa"/>
          </w:tcPr>
          <w:p w14:paraId="2388C208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CP-005</w:t>
            </w:r>
          </w:p>
        </w:tc>
        <w:tc>
          <w:tcPr>
            <w:tcW w:w="2157" w:type="dxa"/>
            <w:vMerge/>
          </w:tcPr>
          <w:p w14:paraId="50886567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shd w:val="clear" w:color="auto" w:fill="auto"/>
            <w:vAlign w:val="bottom"/>
          </w:tcPr>
          <w:p w14:paraId="1BA6F89C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Registrar usuario administrador inválido</w:t>
            </w:r>
          </w:p>
        </w:tc>
        <w:tc>
          <w:tcPr>
            <w:tcW w:w="1807" w:type="dxa"/>
            <w:shd w:val="clear" w:color="auto" w:fill="auto"/>
          </w:tcPr>
          <w:p w14:paraId="6F9C4A7E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Sí</w:t>
            </w:r>
          </w:p>
        </w:tc>
      </w:tr>
      <w:tr w:rsidR="00726EC1" w:rsidRPr="007A03A5" w14:paraId="6C250DE1" w14:textId="77777777" w:rsidTr="00E61AA8">
        <w:trPr>
          <w:trHeight w:val="308"/>
          <w:jc w:val="center"/>
        </w:trPr>
        <w:tc>
          <w:tcPr>
            <w:tcW w:w="1134" w:type="dxa"/>
          </w:tcPr>
          <w:p w14:paraId="67CACA80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CP-006</w:t>
            </w:r>
          </w:p>
        </w:tc>
        <w:tc>
          <w:tcPr>
            <w:tcW w:w="2157" w:type="dxa"/>
            <w:vMerge/>
          </w:tcPr>
          <w:p w14:paraId="69C78A55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shd w:val="clear" w:color="auto" w:fill="auto"/>
            <w:vAlign w:val="bottom"/>
          </w:tcPr>
          <w:p w14:paraId="2712C60F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Registro de contraseña corta</w:t>
            </w:r>
          </w:p>
        </w:tc>
        <w:tc>
          <w:tcPr>
            <w:tcW w:w="1807" w:type="dxa"/>
            <w:shd w:val="clear" w:color="auto" w:fill="auto"/>
          </w:tcPr>
          <w:p w14:paraId="1644E580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Sí</w:t>
            </w:r>
          </w:p>
        </w:tc>
      </w:tr>
      <w:tr w:rsidR="00726EC1" w:rsidRPr="007A03A5" w14:paraId="60F8F937" w14:textId="77777777" w:rsidTr="00E61AA8">
        <w:trPr>
          <w:trHeight w:val="308"/>
          <w:jc w:val="center"/>
        </w:trPr>
        <w:tc>
          <w:tcPr>
            <w:tcW w:w="1134" w:type="dxa"/>
          </w:tcPr>
          <w:p w14:paraId="64925B49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CP-007</w:t>
            </w:r>
          </w:p>
        </w:tc>
        <w:tc>
          <w:tcPr>
            <w:tcW w:w="2157" w:type="dxa"/>
            <w:vMerge/>
          </w:tcPr>
          <w:p w14:paraId="5DC4E4BF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shd w:val="clear" w:color="auto" w:fill="auto"/>
            <w:vAlign w:val="bottom"/>
          </w:tcPr>
          <w:p w14:paraId="65885C6F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</w:rPr>
              <w:t>Búsqueda de usuario inexistente</w:t>
            </w:r>
          </w:p>
        </w:tc>
        <w:tc>
          <w:tcPr>
            <w:tcW w:w="1807" w:type="dxa"/>
            <w:shd w:val="clear" w:color="auto" w:fill="auto"/>
          </w:tcPr>
          <w:p w14:paraId="3B4F017D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Sí</w:t>
            </w:r>
          </w:p>
        </w:tc>
      </w:tr>
      <w:tr w:rsidR="00726EC1" w:rsidRPr="007A03A5" w14:paraId="2A61888E" w14:textId="77777777" w:rsidTr="00E61AA8">
        <w:trPr>
          <w:trHeight w:val="308"/>
          <w:jc w:val="center"/>
        </w:trPr>
        <w:tc>
          <w:tcPr>
            <w:tcW w:w="1134" w:type="dxa"/>
          </w:tcPr>
          <w:p w14:paraId="4A7DA6E5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CP-008</w:t>
            </w:r>
          </w:p>
        </w:tc>
        <w:tc>
          <w:tcPr>
            <w:tcW w:w="2157" w:type="dxa"/>
            <w:vMerge/>
          </w:tcPr>
          <w:p w14:paraId="517878F4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shd w:val="clear" w:color="auto" w:fill="auto"/>
            <w:vAlign w:val="bottom"/>
          </w:tcPr>
          <w:p w14:paraId="15C519B6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</w:rPr>
              <w:t>Eliminación de usuario con registros relacionados</w:t>
            </w:r>
          </w:p>
        </w:tc>
        <w:tc>
          <w:tcPr>
            <w:tcW w:w="1807" w:type="dxa"/>
            <w:shd w:val="clear" w:color="auto" w:fill="auto"/>
          </w:tcPr>
          <w:p w14:paraId="45781244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Sí</w:t>
            </w:r>
          </w:p>
        </w:tc>
      </w:tr>
      <w:tr w:rsidR="00726EC1" w:rsidRPr="007A03A5" w14:paraId="329F268D" w14:textId="77777777" w:rsidTr="00E61AA8">
        <w:trPr>
          <w:trHeight w:val="308"/>
          <w:jc w:val="center"/>
        </w:trPr>
        <w:tc>
          <w:tcPr>
            <w:tcW w:w="1134" w:type="dxa"/>
          </w:tcPr>
          <w:p w14:paraId="7AC07EDB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lastRenderedPageBreak/>
              <w:t>CP-009</w:t>
            </w:r>
          </w:p>
        </w:tc>
        <w:tc>
          <w:tcPr>
            <w:tcW w:w="2157" w:type="dxa"/>
            <w:vMerge w:val="restart"/>
          </w:tcPr>
          <w:p w14:paraId="45CF9E81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Gestión de reportes</w:t>
            </w:r>
          </w:p>
        </w:tc>
        <w:tc>
          <w:tcPr>
            <w:tcW w:w="3544" w:type="dxa"/>
            <w:shd w:val="clear" w:color="auto" w:fill="auto"/>
            <w:vAlign w:val="bottom"/>
          </w:tcPr>
          <w:p w14:paraId="490099F2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Manejo de comentario por usuario no autorizado</w:t>
            </w:r>
          </w:p>
        </w:tc>
        <w:tc>
          <w:tcPr>
            <w:tcW w:w="1807" w:type="dxa"/>
            <w:shd w:val="clear" w:color="auto" w:fill="auto"/>
          </w:tcPr>
          <w:p w14:paraId="371EC603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Sí</w:t>
            </w:r>
          </w:p>
        </w:tc>
      </w:tr>
      <w:tr w:rsidR="00726EC1" w:rsidRPr="007A03A5" w14:paraId="392934DD" w14:textId="77777777" w:rsidTr="00E61AA8">
        <w:trPr>
          <w:trHeight w:val="308"/>
          <w:jc w:val="center"/>
        </w:trPr>
        <w:tc>
          <w:tcPr>
            <w:tcW w:w="1134" w:type="dxa"/>
          </w:tcPr>
          <w:p w14:paraId="1E96B150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CP-010</w:t>
            </w:r>
          </w:p>
        </w:tc>
        <w:tc>
          <w:tcPr>
            <w:tcW w:w="2157" w:type="dxa"/>
            <w:vMerge/>
          </w:tcPr>
          <w:p w14:paraId="161D057C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shd w:val="clear" w:color="auto" w:fill="auto"/>
            <w:vAlign w:val="bottom"/>
          </w:tcPr>
          <w:p w14:paraId="72681B18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</w:rPr>
              <w:t>Notificación al cambiar estado de reporte</w:t>
            </w:r>
          </w:p>
        </w:tc>
        <w:tc>
          <w:tcPr>
            <w:tcW w:w="1807" w:type="dxa"/>
            <w:shd w:val="clear" w:color="auto" w:fill="auto"/>
          </w:tcPr>
          <w:p w14:paraId="1EE458A3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Sí</w:t>
            </w:r>
          </w:p>
        </w:tc>
      </w:tr>
      <w:tr w:rsidR="00726EC1" w:rsidRPr="007A03A5" w14:paraId="74507B94" w14:textId="77777777" w:rsidTr="00E61AA8">
        <w:trPr>
          <w:trHeight w:val="308"/>
          <w:jc w:val="center"/>
        </w:trPr>
        <w:tc>
          <w:tcPr>
            <w:tcW w:w="1134" w:type="dxa"/>
          </w:tcPr>
          <w:p w14:paraId="7CDDDF58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CP-011</w:t>
            </w:r>
          </w:p>
        </w:tc>
        <w:tc>
          <w:tcPr>
            <w:tcW w:w="2157" w:type="dxa"/>
            <w:vMerge/>
          </w:tcPr>
          <w:p w14:paraId="66CE23BC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shd w:val="clear" w:color="auto" w:fill="auto"/>
            <w:vAlign w:val="bottom"/>
          </w:tcPr>
          <w:p w14:paraId="0D3DCB60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creación exitosa de un comentario</w:t>
            </w:r>
          </w:p>
        </w:tc>
        <w:tc>
          <w:tcPr>
            <w:tcW w:w="1807" w:type="dxa"/>
            <w:shd w:val="clear" w:color="auto" w:fill="auto"/>
          </w:tcPr>
          <w:p w14:paraId="16AFE0D1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Sí</w:t>
            </w:r>
          </w:p>
        </w:tc>
      </w:tr>
      <w:tr w:rsidR="00726EC1" w:rsidRPr="007A03A5" w14:paraId="66197612" w14:textId="77777777" w:rsidTr="00E61AA8">
        <w:trPr>
          <w:trHeight w:val="308"/>
          <w:jc w:val="center"/>
        </w:trPr>
        <w:tc>
          <w:tcPr>
            <w:tcW w:w="1134" w:type="dxa"/>
          </w:tcPr>
          <w:p w14:paraId="4EA1CBCF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CP-012</w:t>
            </w:r>
          </w:p>
        </w:tc>
        <w:tc>
          <w:tcPr>
            <w:tcW w:w="2157" w:type="dxa"/>
            <w:vMerge/>
          </w:tcPr>
          <w:p w14:paraId="3014A588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shd w:val="clear" w:color="auto" w:fill="auto"/>
            <w:vAlign w:val="bottom"/>
          </w:tcPr>
          <w:p w14:paraId="231F2A60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Obtener comentarios por reporte.</w:t>
            </w:r>
          </w:p>
        </w:tc>
        <w:tc>
          <w:tcPr>
            <w:tcW w:w="1807" w:type="dxa"/>
            <w:shd w:val="clear" w:color="auto" w:fill="auto"/>
          </w:tcPr>
          <w:p w14:paraId="7DA961CA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Sí</w:t>
            </w:r>
          </w:p>
        </w:tc>
      </w:tr>
      <w:tr w:rsidR="00726EC1" w:rsidRPr="007A03A5" w14:paraId="18AB3048" w14:textId="77777777" w:rsidTr="00E61AA8">
        <w:trPr>
          <w:trHeight w:val="308"/>
          <w:jc w:val="center"/>
        </w:trPr>
        <w:tc>
          <w:tcPr>
            <w:tcW w:w="1134" w:type="dxa"/>
          </w:tcPr>
          <w:p w14:paraId="79D37BC2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CP-013</w:t>
            </w:r>
          </w:p>
        </w:tc>
        <w:tc>
          <w:tcPr>
            <w:tcW w:w="2157" w:type="dxa"/>
            <w:vMerge/>
          </w:tcPr>
          <w:p w14:paraId="413FBEE8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shd w:val="clear" w:color="auto" w:fill="auto"/>
            <w:vAlign w:val="bottom"/>
          </w:tcPr>
          <w:p w14:paraId="458BA6D1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Obtener comentarios por chat</w:t>
            </w:r>
          </w:p>
        </w:tc>
        <w:tc>
          <w:tcPr>
            <w:tcW w:w="1807" w:type="dxa"/>
            <w:shd w:val="clear" w:color="auto" w:fill="auto"/>
          </w:tcPr>
          <w:p w14:paraId="198B8648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Sí</w:t>
            </w:r>
          </w:p>
        </w:tc>
      </w:tr>
      <w:tr w:rsidR="00726EC1" w:rsidRPr="007A03A5" w14:paraId="2904FE76" w14:textId="77777777" w:rsidTr="00E61AA8">
        <w:trPr>
          <w:trHeight w:val="308"/>
          <w:jc w:val="center"/>
        </w:trPr>
        <w:tc>
          <w:tcPr>
            <w:tcW w:w="1134" w:type="dxa"/>
          </w:tcPr>
          <w:p w14:paraId="7A67EF81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CP-014</w:t>
            </w:r>
          </w:p>
        </w:tc>
        <w:tc>
          <w:tcPr>
            <w:tcW w:w="2157" w:type="dxa"/>
            <w:vMerge/>
          </w:tcPr>
          <w:p w14:paraId="005C0E4B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shd w:val="clear" w:color="auto" w:fill="auto"/>
            <w:vAlign w:val="bottom"/>
          </w:tcPr>
          <w:p w14:paraId="669D1269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crear comentarios de prueba</w:t>
            </w:r>
          </w:p>
        </w:tc>
        <w:tc>
          <w:tcPr>
            <w:tcW w:w="1807" w:type="dxa"/>
            <w:shd w:val="clear" w:color="auto" w:fill="auto"/>
          </w:tcPr>
          <w:p w14:paraId="32D824B5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Sí</w:t>
            </w:r>
          </w:p>
        </w:tc>
      </w:tr>
    </w:tbl>
    <w:p w14:paraId="3FA2AC04" w14:textId="77777777" w:rsidR="00726EC1" w:rsidRPr="007A03A5" w:rsidRDefault="00726EC1" w:rsidP="00726EC1">
      <w:pPr>
        <w:suppressAutoHyphens w:val="0"/>
        <w:jc w:val="both"/>
        <w:rPr>
          <w:rFonts w:ascii="Calibri" w:hAnsi="Calibri" w:cs="Calibri"/>
          <w:i/>
          <w:iCs/>
          <w:color w:val="000000"/>
        </w:rPr>
      </w:pPr>
    </w:p>
    <w:p w14:paraId="302DC069" w14:textId="77777777" w:rsidR="00726EC1" w:rsidRPr="007A03A5" w:rsidRDefault="00726EC1" w:rsidP="00726EC1">
      <w:pPr>
        <w:suppressAutoHyphens w:val="0"/>
        <w:jc w:val="both"/>
        <w:rPr>
          <w:rFonts w:ascii="Calibri" w:hAnsi="Calibri" w:cs="Calibri"/>
          <w:i/>
          <w:iCs/>
          <w:color w:val="000000"/>
        </w:rPr>
      </w:pPr>
    </w:p>
    <w:p w14:paraId="663B3DDB" w14:textId="77777777" w:rsidR="00726EC1" w:rsidRPr="007A03A5" w:rsidRDefault="00726EC1" w:rsidP="00726EC1">
      <w:pPr>
        <w:suppressAutoHyphens w:val="0"/>
        <w:jc w:val="both"/>
        <w:rPr>
          <w:rFonts w:ascii="Calibri" w:hAnsi="Calibri" w:cs="Calibri"/>
          <w:iCs/>
          <w:color w:val="000000"/>
        </w:rPr>
      </w:pPr>
    </w:p>
    <w:tbl>
      <w:tblPr>
        <w:tblW w:w="87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268"/>
        <w:gridCol w:w="3544"/>
        <w:gridCol w:w="1847"/>
      </w:tblGrid>
      <w:tr w:rsidR="00726EC1" w:rsidRPr="007A03A5" w14:paraId="7217776D" w14:textId="77777777" w:rsidTr="00E61AA8">
        <w:trPr>
          <w:trHeight w:val="500"/>
          <w:jc w:val="center"/>
        </w:trPr>
        <w:tc>
          <w:tcPr>
            <w:tcW w:w="1129" w:type="dxa"/>
            <w:shd w:val="clear" w:color="auto" w:fill="BFBFBF"/>
          </w:tcPr>
          <w:p w14:paraId="09C0DFDE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7A03A5">
              <w:rPr>
                <w:rFonts w:ascii="Calibri" w:hAnsi="Calibri" w:cs="Calibri"/>
                <w:b/>
                <w:bCs/>
                <w:color w:val="000000"/>
              </w:rPr>
              <w:t>Código</w:t>
            </w:r>
          </w:p>
        </w:tc>
        <w:tc>
          <w:tcPr>
            <w:tcW w:w="2268" w:type="dxa"/>
            <w:shd w:val="clear" w:color="auto" w:fill="BFBFBF"/>
          </w:tcPr>
          <w:p w14:paraId="4758EAF1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7A03A5">
              <w:rPr>
                <w:rFonts w:ascii="Calibri" w:hAnsi="Calibri" w:cs="Calibri"/>
                <w:b/>
                <w:bCs/>
                <w:color w:val="000000"/>
              </w:rPr>
              <w:t>Módulo</w:t>
            </w:r>
          </w:p>
        </w:tc>
        <w:tc>
          <w:tcPr>
            <w:tcW w:w="3544" w:type="dxa"/>
            <w:shd w:val="clear" w:color="auto" w:fill="BFBFBF"/>
          </w:tcPr>
          <w:p w14:paraId="3939E83B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7A03A5">
              <w:rPr>
                <w:rFonts w:ascii="Calibri" w:hAnsi="Calibri" w:cs="Calibri"/>
                <w:b/>
                <w:bCs/>
                <w:color w:val="000000"/>
              </w:rPr>
              <w:t xml:space="preserve">Pruebas de integración </w:t>
            </w:r>
          </w:p>
        </w:tc>
        <w:tc>
          <w:tcPr>
            <w:tcW w:w="1847" w:type="dxa"/>
            <w:shd w:val="clear" w:color="auto" w:fill="BFBFBF"/>
          </w:tcPr>
          <w:p w14:paraId="7D8F009D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007A03A5">
              <w:rPr>
                <w:rFonts w:ascii="Calibri" w:hAnsi="Calibri" w:cs="Calibri"/>
                <w:b/>
                <w:bCs/>
                <w:color w:val="000000"/>
              </w:rPr>
              <w:t>Aplica según el proyecto (si / no)</w:t>
            </w:r>
          </w:p>
        </w:tc>
      </w:tr>
      <w:tr w:rsidR="00726EC1" w:rsidRPr="007A03A5" w14:paraId="03F3DF2B" w14:textId="77777777" w:rsidTr="00E61AA8">
        <w:trPr>
          <w:trHeight w:val="289"/>
          <w:jc w:val="center"/>
        </w:trPr>
        <w:tc>
          <w:tcPr>
            <w:tcW w:w="1129" w:type="dxa"/>
          </w:tcPr>
          <w:p w14:paraId="094D7C20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CPI-001</w:t>
            </w:r>
          </w:p>
        </w:tc>
        <w:tc>
          <w:tcPr>
            <w:tcW w:w="2268" w:type="dxa"/>
            <w:vMerge w:val="restart"/>
          </w:tcPr>
          <w:p w14:paraId="7C9F7DE9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Gestión de reportes</w:t>
            </w:r>
          </w:p>
        </w:tc>
        <w:tc>
          <w:tcPr>
            <w:tcW w:w="3544" w:type="dxa"/>
            <w:shd w:val="clear" w:color="auto" w:fill="auto"/>
            <w:vAlign w:val="bottom"/>
          </w:tcPr>
          <w:p w14:paraId="0DAE4CE2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</w:rPr>
              <w:t>Creación de reporte con datos válidos</w:t>
            </w:r>
          </w:p>
        </w:tc>
        <w:tc>
          <w:tcPr>
            <w:tcW w:w="1847" w:type="dxa"/>
            <w:shd w:val="clear" w:color="auto" w:fill="auto"/>
          </w:tcPr>
          <w:p w14:paraId="72C829AE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Sí</w:t>
            </w:r>
          </w:p>
        </w:tc>
      </w:tr>
      <w:tr w:rsidR="00726EC1" w:rsidRPr="007A03A5" w14:paraId="31566268" w14:textId="77777777" w:rsidTr="00E61AA8">
        <w:trPr>
          <w:trHeight w:val="308"/>
          <w:jc w:val="center"/>
        </w:trPr>
        <w:tc>
          <w:tcPr>
            <w:tcW w:w="1129" w:type="dxa"/>
          </w:tcPr>
          <w:p w14:paraId="3DC517EA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CPI-002</w:t>
            </w:r>
          </w:p>
        </w:tc>
        <w:tc>
          <w:tcPr>
            <w:tcW w:w="2268" w:type="dxa"/>
            <w:vMerge/>
          </w:tcPr>
          <w:p w14:paraId="4D3334B0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shd w:val="clear" w:color="auto" w:fill="auto"/>
            <w:vAlign w:val="bottom"/>
          </w:tcPr>
          <w:p w14:paraId="4079251F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Flujo completo de creación de reporte y comentario</w:t>
            </w:r>
          </w:p>
        </w:tc>
        <w:tc>
          <w:tcPr>
            <w:tcW w:w="1847" w:type="dxa"/>
            <w:shd w:val="clear" w:color="auto" w:fill="auto"/>
          </w:tcPr>
          <w:p w14:paraId="0291E04C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Sí</w:t>
            </w:r>
          </w:p>
        </w:tc>
      </w:tr>
      <w:tr w:rsidR="00726EC1" w:rsidRPr="007A03A5" w14:paraId="77146897" w14:textId="77777777" w:rsidTr="00E61AA8">
        <w:trPr>
          <w:trHeight w:val="578"/>
          <w:jc w:val="center"/>
        </w:trPr>
        <w:tc>
          <w:tcPr>
            <w:tcW w:w="1129" w:type="dxa"/>
          </w:tcPr>
          <w:p w14:paraId="5A09FC5C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CPI-003</w:t>
            </w:r>
          </w:p>
        </w:tc>
        <w:tc>
          <w:tcPr>
            <w:tcW w:w="2268" w:type="dxa"/>
            <w:vMerge/>
          </w:tcPr>
          <w:p w14:paraId="4C233854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shd w:val="clear" w:color="auto" w:fill="auto"/>
            <w:vAlign w:val="bottom"/>
          </w:tcPr>
          <w:p w14:paraId="7E34BF5C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</w:rPr>
              <w:t>Chat de Reportes</w:t>
            </w:r>
          </w:p>
        </w:tc>
        <w:tc>
          <w:tcPr>
            <w:tcW w:w="1847" w:type="dxa"/>
            <w:shd w:val="clear" w:color="auto" w:fill="auto"/>
          </w:tcPr>
          <w:p w14:paraId="489E2C40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Sí</w:t>
            </w:r>
          </w:p>
        </w:tc>
      </w:tr>
      <w:tr w:rsidR="00726EC1" w:rsidRPr="007A03A5" w14:paraId="26A4C952" w14:textId="77777777" w:rsidTr="00E61AA8">
        <w:trPr>
          <w:trHeight w:val="558"/>
          <w:jc w:val="center"/>
        </w:trPr>
        <w:tc>
          <w:tcPr>
            <w:tcW w:w="1129" w:type="dxa"/>
          </w:tcPr>
          <w:p w14:paraId="64FD64C9" w14:textId="77777777" w:rsidR="00726EC1" w:rsidRPr="007A03A5" w:rsidRDefault="00726EC1" w:rsidP="00E61AA8">
            <w:pPr>
              <w:ind w:left="142"/>
              <w:jc w:val="both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CPI-004</w:t>
            </w:r>
          </w:p>
        </w:tc>
        <w:tc>
          <w:tcPr>
            <w:tcW w:w="2268" w:type="dxa"/>
            <w:vMerge/>
          </w:tcPr>
          <w:p w14:paraId="68105DA4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544" w:type="dxa"/>
            <w:shd w:val="clear" w:color="auto" w:fill="auto"/>
            <w:vAlign w:val="bottom"/>
          </w:tcPr>
          <w:p w14:paraId="56E548A0" w14:textId="77777777" w:rsidR="00726EC1" w:rsidRPr="007A03A5" w:rsidRDefault="00726EC1" w:rsidP="00E61AA8">
            <w:pPr>
              <w:spacing w:line="276" w:lineRule="auto"/>
              <w:rPr>
                <w:rFonts w:ascii="Calibri" w:hAnsi="Calibri" w:cs="Calibri"/>
                <w:i/>
                <w:color w:val="000000"/>
              </w:rPr>
            </w:pPr>
            <w:r w:rsidRPr="007A03A5">
              <w:rPr>
                <w:rFonts w:ascii="Calibri" w:hAnsi="Calibri" w:cs="Calibri"/>
              </w:rPr>
              <w:t>Recuperar notificaciones por ID de usuario</w:t>
            </w:r>
          </w:p>
        </w:tc>
        <w:tc>
          <w:tcPr>
            <w:tcW w:w="1847" w:type="dxa"/>
            <w:shd w:val="clear" w:color="auto" w:fill="auto"/>
          </w:tcPr>
          <w:p w14:paraId="351FF91E" w14:textId="77777777" w:rsidR="00726EC1" w:rsidRPr="007A03A5" w:rsidRDefault="00726EC1" w:rsidP="00E61AA8">
            <w:pPr>
              <w:spacing w:line="276" w:lineRule="auto"/>
              <w:jc w:val="center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Sí</w:t>
            </w:r>
          </w:p>
        </w:tc>
      </w:tr>
    </w:tbl>
    <w:p w14:paraId="1ACC04F7" w14:textId="77777777" w:rsidR="00726EC1" w:rsidRPr="007A03A5" w:rsidRDefault="00726EC1" w:rsidP="00726EC1">
      <w:pPr>
        <w:suppressAutoHyphens w:val="0"/>
        <w:jc w:val="both"/>
        <w:rPr>
          <w:rFonts w:ascii="Calibri" w:hAnsi="Calibri" w:cs="Calibri"/>
          <w:iCs/>
          <w:color w:val="000000"/>
        </w:rPr>
      </w:pPr>
    </w:p>
    <w:p w14:paraId="130DAF7E" w14:textId="77777777" w:rsidR="008B49E6" w:rsidRPr="007A03A5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2291ECEA" w14:textId="77777777" w:rsidR="008B49E6" w:rsidRPr="007A03A5" w:rsidRDefault="008B49E6" w:rsidP="008B49E6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3148173C" w14:textId="53915F31" w:rsidR="008B49E6" w:rsidRPr="007A03A5" w:rsidRDefault="001B4198" w:rsidP="001B4198">
      <w:pPr>
        <w:suppressAutoHyphens w:val="0"/>
        <w:jc w:val="both"/>
        <w:rPr>
          <w:rFonts w:ascii="Calibri" w:hAnsi="Calibri" w:cs="Calibri"/>
          <w:i/>
          <w:iCs/>
          <w:color w:val="000000"/>
        </w:rPr>
      </w:pPr>
      <w:r w:rsidRPr="007A03A5">
        <w:rPr>
          <w:rFonts w:ascii="Calibri" w:hAnsi="Calibri" w:cs="Calibri"/>
          <w:i/>
          <w:iCs/>
          <w:color w:val="000000"/>
        </w:rPr>
        <w:t>PRUEBA DE INTEGRACION</w:t>
      </w:r>
    </w:p>
    <w:p w14:paraId="35B01A0F" w14:textId="77777777" w:rsidR="008B49E6" w:rsidRPr="007A03A5" w:rsidRDefault="008B49E6" w:rsidP="008B49E6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324A2796" w14:textId="77777777" w:rsidR="008B49E6" w:rsidRPr="007A03A5" w:rsidRDefault="008B49E6" w:rsidP="001B4198">
      <w:pPr>
        <w:spacing w:line="276" w:lineRule="auto"/>
        <w:jc w:val="both"/>
        <w:rPr>
          <w:rFonts w:ascii="Calibri" w:hAnsi="Calibri" w:cs="Calibri"/>
          <w:color w:val="0000FF"/>
        </w:rPr>
      </w:pPr>
    </w:p>
    <w:tbl>
      <w:tblPr>
        <w:tblW w:w="9204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4"/>
        <w:gridCol w:w="5670"/>
      </w:tblGrid>
      <w:tr w:rsidR="008B49E6" w:rsidRPr="007A03A5" w14:paraId="53699914" w14:textId="77777777" w:rsidTr="005F166C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1DD7B95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Código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8DAF805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FF"/>
              </w:rPr>
            </w:pPr>
            <w:r w:rsidRPr="007A03A5">
              <w:rPr>
                <w:rFonts w:ascii="Calibri" w:hAnsi="Calibri" w:cs="Calibri"/>
                <w:b/>
                <w:bCs/>
                <w:color w:val="000000" w:themeColor="text1"/>
              </w:rPr>
              <w:t>CPI-002</w:t>
            </w:r>
          </w:p>
        </w:tc>
      </w:tr>
      <w:tr w:rsidR="008B49E6" w:rsidRPr="007A03A5" w14:paraId="1DBA3160" w14:textId="77777777" w:rsidTr="005F166C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15227620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 xml:space="preserve">Submódulo 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61A65A4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</w:rPr>
              <w:t>Gestión de Reportes</w:t>
            </w:r>
          </w:p>
        </w:tc>
      </w:tr>
      <w:tr w:rsidR="008B49E6" w:rsidRPr="007A03A5" w14:paraId="2B2FAEFE" w14:textId="77777777" w:rsidTr="005F166C">
        <w:trPr>
          <w:trHeight w:val="447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B04FFD4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 xml:space="preserve">Titulo 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9D71439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</w:rPr>
              <w:t>Flujo completo de creación de reporte y comentario</w:t>
            </w:r>
          </w:p>
        </w:tc>
      </w:tr>
      <w:tr w:rsidR="008B49E6" w:rsidRPr="007A03A5" w14:paraId="00CFD7C7" w14:textId="77777777" w:rsidTr="005F166C">
        <w:trPr>
          <w:trHeight w:val="296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F590968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Versión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5CAD164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1.1</w:t>
            </w:r>
          </w:p>
        </w:tc>
      </w:tr>
      <w:tr w:rsidR="008B49E6" w:rsidRPr="007A03A5" w14:paraId="72ADAA71" w14:textId="77777777" w:rsidTr="005F166C">
        <w:trPr>
          <w:trHeight w:val="40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09596E1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Actores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5CA084F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Sistema</w:t>
            </w:r>
          </w:p>
        </w:tc>
      </w:tr>
      <w:tr w:rsidR="008B49E6" w:rsidRPr="007A03A5" w14:paraId="7D1CD870" w14:textId="77777777" w:rsidTr="005F166C">
        <w:trPr>
          <w:trHeight w:val="36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0B70B8E6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Descripción de la prueba</w:t>
            </w:r>
          </w:p>
          <w:p w14:paraId="7E720F2A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8BCC6A0" w14:textId="77777777" w:rsidR="008B49E6" w:rsidRPr="007A03A5" w:rsidRDefault="008B49E6" w:rsidP="005F166C">
            <w:pPr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Validar que un usuario pueda crear un reporte y luego agregar un comentario.</w:t>
            </w:r>
          </w:p>
        </w:tc>
      </w:tr>
      <w:tr w:rsidR="008B49E6" w:rsidRPr="007A03A5" w14:paraId="7D924403" w14:textId="77777777" w:rsidTr="005F166C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56A84BAE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7A03A5">
              <w:rPr>
                <w:rFonts w:ascii="Calibri" w:hAnsi="Calibri" w:cs="Calibri"/>
                <w:b/>
                <w:bCs/>
                <w:color w:val="374151"/>
              </w:rPr>
              <w:t>Trigger</w:t>
            </w:r>
            <w:proofErr w:type="spellEnd"/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16C29F5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 xml:space="preserve">Llama a </w:t>
            </w:r>
            <w:proofErr w:type="spellStart"/>
            <w:r w:rsidRPr="007A03A5">
              <w:rPr>
                <w:rFonts w:ascii="Calibri" w:hAnsi="Calibri" w:cs="Calibri"/>
                <w:iCs/>
              </w:rPr>
              <w:t>ObtenerComentariosPorReporte</w:t>
            </w:r>
            <w:proofErr w:type="spellEnd"/>
            <w:r w:rsidRPr="007A03A5">
              <w:rPr>
                <w:rFonts w:ascii="Calibri" w:hAnsi="Calibri" w:cs="Calibri"/>
                <w:iCs/>
              </w:rPr>
              <w:t xml:space="preserve"> y </w:t>
            </w:r>
            <w:proofErr w:type="spellStart"/>
            <w:r w:rsidRPr="007A03A5">
              <w:rPr>
                <w:rFonts w:ascii="Calibri" w:hAnsi="Calibri" w:cs="Calibri"/>
                <w:iCs/>
              </w:rPr>
              <w:t>crearReporte</w:t>
            </w:r>
            <w:proofErr w:type="spellEnd"/>
            <w:r w:rsidRPr="007A03A5">
              <w:rPr>
                <w:rFonts w:ascii="Calibri" w:hAnsi="Calibri" w:cs="Calibri"/>
                <w:iCs/>
              </w:rPr>
              <w:t xml:space="preserve"> del </w:t>
            </w:r>
            <w:proofErr w:type="spellStart"/>
            <w:r w:rsidRPr="007A03A5">
              <w:rPr>
                <w:rFonts w:ascii="Calibri" w:hAnsi="Calibri" w:cs="Calibri"/>
                <w:iCs/>
              </w:rPr>
              <w:t>ReporteModel.php</w:t>
            </w:r>
            <w:proofErr w:type="spellEnd"/>
          </w:p>
        </w:tc>
      </w:tr>
      <w:tr w:rsidR="008B49E6" w:rsidRPr="007A03A5" w14:paraId="14DCF484" w14:textId="77777777" w:rsidTr="005F166C">
        <w:trPr>
          <w:trHeight w:val="461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6F482724" w14:textId="77777777" w:rsidR="008B49E6" w:rsidRPr="007A03A5" w:rsidRDefault="008B49E6" w:rsidP="005F166C">
            <w:pPr>
              <w:pStyle w:val="Prrafodelista"/>
              <w:numPr>
                <w:ilvl w:val="0"/>
                <w:numId w:val="22"/>
              </w:num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lastRenderedPageBreak/>
              <w:t>Escenario principal de éxito</w:t>
            </w:r>
          </w:p>
          <w:p w14:paraId="3E127A41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65E8D1EC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FCA416C" w14:textId="77777777" w:rsidR="008B49E6" w:rsidRPr="007A03A5" w:rsidRDefault="008B49E6" w:rsidP="005F166C">
            <w:pPr>
              <w:spacing w:before="100" w:beforeAutospacing="1" w:after="100" w:afterAutospacing="1"/>
              <w:ind w:left="360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1. Crear reporte entre dos usuarios</w:t>
            </w:r>
          </w:p>
          <w:p w14:paraId="7D3C9B48" w14:textId="77777777" w:rsidR="008B49E6" w:rsidRPr="007A03A5" w:rsidRDefault="008B49E6" w:rsidP="005F166C">
            <w:pPr>
              <w:spacing w:before="100" w:beforeAutospacing="1" w:after="100" w:afterAutospacing="1"/>
              <w:ind w:left="360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2. Agregar comentario al reporte</w:t>
            </w:r>
          </w:p>
          <w:p w14:paraId="191E0B33" w14:textId="77777777" w:rsidR="008B49E6" w:rsidRPr="007A03A5" w:rsidRDefault="008B49E6" w:rsidP="005F166C">
            <w:pPr>
              <w:spacing w:before="100" w:beforeAutospacing="1" w:after="100" w:afterAutospacing="1"/>
              <w:ind w:left="360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3. Consultar comentarios asociados</w:t>
            </w:r>
          </w:p>
          <w:p w14:paraId="30A068B0" w14:textId="77777777" w:rsidR="008B49E6" w:rsidRPr="007A03A5" w:rsidRDefault="008B49E6" w:rsidP="005F166C">
            <w:pPr>
              <w:spacing w:before="100" w:beforeAutospacing="1" w:after="100" w:afterAutospacing="1"/>
              <w:ind w:left="360"/>
              <w:rPr>
                <w:rFonts w:ascii="Calibri" w:hAnsi="Calibri" w:cs="Calibri"/>
              </w:rPr>
            </w:pPr>
            <w:r w:rsidRPr="007A03A5">
              <w:rPr>
                <w:rFonts w:ascii="Calibri" w:hAnsi="Calibri" w:cs="Calibri"/>
              </w:rPr>
              <w:t>4. Verificar integridad de los datos</w:t>
            </w:r>
          </w:p>
        </w:tc>
      </w:tr>
      <w:tr w:rsidR="008B49E6" w:rsidRPr="007A03A5" w14:paraId="6B234898" w14:textId="77777777" w:rsidTr="005F166C">
        <w:trPr>
          <w:trHeight w:val="340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B9D37DA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Flujos alternativos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5974A679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iCs/>
              </w:rPr>
            </w:pPr>
            <w:r w:rsidRPr="007A03A5">
              <w:rPr>
                <w:rFonts w:ascii="Calibri" w:hAnsi="Calibri" w:cs="Calibri"/>
                <w:iCs/>
              </w:rPr>
              <w:t xml:space="preserve">No aplica </w:t>
            </w:r>
          </w:p>
        </w:tc>
      </w:tr>
      <w:tr w:rsidR="008B49E6" w:rsidRPr="007A03A5" w14:paraId="6C1588C4" w14:textId="77777777" w:rsidTr="005F166C">
        <w:trPr>
          <w:trHeight w:val="38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43A4EADA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Requisitos especiales</w:t>
            </w:r>
          </w:p>
          <w:p w14:paraId="28D27BF2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</w:p>
          <w:p w14:paraId="2DE9C915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7CD4001E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</w:rPr>
              <w:t>Validar integración entre entidades reporte y comentario</w:t>
            </w:r>
          </w:p>
        </w:tc>
      </w:tr>
      <w:tr w:rsidR="008B49E6" w:rsidRPr="007A03A5" w14:paraId="61CA5122" w14:textId="77777777" w:rsidTr="005F166C">
        <w:trPr>
          <w:trHeight w:val="393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112CA970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Asunción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96CE641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-</w:t>
            </w:r>
          </w:p>
        </w:tc>
      </w:tr>
      <w:tr w:rsidR="008B49E6" w:rsidRPr="007A03A5" w14:paraId="5A5610DC" w14:textId="77777777" w:rsidTr="005F166C">
        <w:trPr>
          <w:trHeight w:val="393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29977991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Precondiciones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  <w:hideMark/>
          </w:tcPr>
          <w:p w14:paraId="331F7EF3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</w:rPr>
              <w:t>Usuarios emisor y destinatario existentes</w:t>
            </w:r>
          </w:p>
        </w:tc>
      </w:tr>
      <w:tr w:rsidR="008B49E6" w:rsidRPr="007A03A5" w14:paraId="39511070" w14:textId="77777777" w:rsidTr="005F166C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32D1A6EF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7A03A5">
              <w:rPr>
                <w:rFonts w:ascii="Calibri" w:hAnsi="Calibri" w:cs="Calibri"/>
                <w:b/>
                <w:bCs/>
                <w:color w:val="374151"/>
              </w:rPr>
              <w:t>Post-condiciones</w:t>
            </w:r>
            <w:proofErr w:type="spellEnd"/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FFDDE97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No se crea comentario en la base de datos</w:t>
            </w:r>
          </w:p>
        </w:tc>
      </w:tr>
      <w:tr w:rsidR="008B49E6" w:rsidRPr="007A03A5" w14:paraId="10A10EF3" w14:textId="77777777" w:rsidTr="005F166C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5F05A66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proofErr w:type="spellStart"/>
            <w:r w:rsidRPr="007A03A5">
              <w:rPr>
                <w:rFonts w:ascii="Calibri" w:hAnsi="Calibri" w:cs="Calibri"/>
                <w:b/>
                <w:bCs/>
                <w:color w:val="374151"/>
              </w:rPr>
              <w:t>User</w:t>
            </w:r>
            <w:proofErr w:type="spellEnd"/>
            <w:r w:rsidRPr="007A03A5">
              <w:rPr>
                <w:rFonts w:ascii="Calibri" w:hAnsi="Calibri" w:cs="Calibri"/>
                <w:b/>
                <w:bCs/>
                <w:color w:val="374151"/>
              </w:rPr>
              <w:t xml:space="preserve"> Interface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0C8E05C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proofErr w:type="spellStart"/>
            <w:r w:rsidRPr="007A03A5">
              <w:rPr>
                <w:rFonts w:ascii="Calibri" w:hAnsi="Calibri" w:cs="Calibri"/>
                <w:color w:val="000000"/>
              </w:rPr>
              <w:t>ChatUsuarios</w:t>
            </w:r>
            <w:proofErr w:type="spellEnd"/>
            <w:r w:rsidRPr="007A03A5">
              <w:rPr>
                <w:rFonts w:ascii="Calibri" w:hAnsi="Calibri" w:cs="Calibri"/>
                <w:color w:val="000000"/>
              </w:rPr>
              <w:t xml:space="preserve">  </w:t>
            </w:r>
          </w:p>
          <w:p w14:paraId="5553F313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proofErr w:type="spellStart"/>
            <w:r w:rsidRPr="007A03A5">
              <w:rPr>
                <w:rFonts w:ascii="Calibri" w:hAnsi="Calibri" w:cs="Calibri"/>
                <w:color w:val="000000"/>
              </w:rPr>
              <w:t>GestionReporte</w:t>
            </w:r>
            <w:proofErr w:type="spellEnd"/>
          </w:p>
        </w:tc>
      </w:tr>
      <w:tr w:rsidR="008B49E6" w:rsidRPr="007A03A5" w14:paraId="516535B1" w14:textId="77777777" w:rsidTr="005F166C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0DC73B19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Reglas de negocio involucradas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2F32F81D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RF -31, RF-32</w:t>
            </w:r>
          </w:p>
        </w:tc>
      </w:tr>
      <w:tr w:rsidR="008B49E6" w:rsidRPr="007A03A5" w14:paraId="5CA620FD" w14:textId="77777777" w:rsidTr="005F166C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</w:tcPr>
          <w:p w14:paraId="32C9BA3E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Resultado esperado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7FFAA86C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- Reporte y comentarios se almacenan correctamente</w:t>
            </w:r>
          </w:p>
          <w:p w14:paraId="4E1C3783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- Relaciones entre entidades se mantienen</w:t>
            </w:r>
          </w:p>
          <w:p w14:paraId="2B8A753B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- Notificaciones se generan adecuadamente</w:t>
            </w:r>
          </w:p>
          <w:p w14:paraId="79C02DB3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</w:p>
        </w:tc>
      </w:tr>
      <w:tr w:rsidR="008B49E6" w:rsidRPr="007A03A5" w14:paraId="517DDF07" w14:textId="77777777" w:rsidTr="005F166C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</w:tcPr>
          <w:p w14:paraId="6C4C7894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Resultado obtenido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CBAAA78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- Reporte y comentarios se almacenan correctamente</w:t>
            </w:r>
          </w:p>
          <w:p w14:paraId="302A9C3B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- Relaciones entre entidades se mantienen</w:t>
            </w:r>
          </w:p>
          <w:p w14:paraId="6DB846B7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- Notificaciones se generan adecuadamente</w:t>
            </w:r>
          </w:p>
        </w:tc>
      </w:tr>
      <w:tr w:rsidR="008B49E6" w:rsidRPr="007A03A5" w14:paraId="6048CEAB" w14:textId="77777777" w:rsidTr="005F166C">
        <w:trPr>
          <w:trHeight w:val="258"/>
          <w:jc w:val="center"/>
        </w:trPr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64E1F5D1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b/>
                <w:bCs/>
                <w:color w:val="374151"/>
              </w:rPr>
            </w:pPr>
            <w:r w:rsidRPr="007A03A5">
              <w:rPr>
                <w:rFonts w:ascii="Calibri" w:hAnsi="Calibri" w:cs="Calibri"/>
                <w:b/>
                <w:bCs/>
                <w:color w:val="374151"/>
              </w:rPr>
              <w:t>Recomendaciones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1" w:type="dxa"/>
              <w:bottom w:w="0" w:type="dxa"/>
              <w:right w:w="131" w:type="dxa"/>
            </w:tcMar>
            <w:vAlign w:val="bottom"/>
          </w:tcPr>
          <w:p w14:paraId="4BA050CE" w14:textId="77777777" w:rsidR="008B49E6" w:rsidRPr="007A03A5" w:rsidRDefault="008B49E6" w:rsidP="005F166C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7A03A5">
              <w:rPr>
                <w:rFonts w:ascii="Calibri" w:hAnsi="Calibri" w:cs="Calibri"/>
                <w:color w:val="000000"/>
              </w:rPr>
              <w:t>-</w:t>
            </w:r>
          </w:p>
        </w:tc>
      </w:tr>
    </w:tbl>
    <w:p w14:paraId="642D5C2C" w14:textId="77777777" w:rsidR="008B49E6" w:rsidRPr="007A03A5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3B35ECF6" w14:textId="77777777" w:rsidR="008B49E6" w:rsidRPr="007A03A5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1ED05F34" w14:textId="47E9AB74" w:rsidR="008B49E6" w:rsidRPr="007A03A5" w:rsidRDefault="008B49E6" w:rsidP="008B49E6">
      <w:pPr>
        <w:spacing w:line="276" w:lineRule="auto"/>
        <w:jc w:val="both"/>
        <w:rPr>
          <w:rFonts w:ascii="Calibri" w:hAnsi="Calibri" w:cs="Calibri"/>
          <w:noProof/>
        </w:rPr>
      </w:pPr>
      <w:r w:rsidRPr="007A03A5">
        <w:rPr>
          <w:rFonts w:ascii="Calibri" w:hAnsi="Calibri" w:cs="Calibri"/>
          <w:noProof/>
        </w:rPr>
        <w:lastRenderedPageBreak/>
        <w:t xml:space="preserve"> </w:t>
      </w:r>
      <w:r w:rsidR="00B24924" w:rsidRPr="007A03A5">
        <w:rPr>
          <w:rFonts w:ascii="Calibri" w:hAnsi="Calibri" w:cs="Calibri"/>
          <w:noProof/>
        </w:rPr>
        <w:drawing>
          <wp:inline distT="0" distB="0" distL="0" distR="0" wp14:anchorId="2BF0CDC6" wp14:editId="2C25C92D">
            <wp:extent cx="6120130" cy="312293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6BE9" w14:textId="01898666" w:rsidR="00B24924" w:rsidRPr="007A03A5" w:rsidRDefault="00B24924" w:rsidP="008B49E6">
      <w:pPr>
        <w:spacing w:line="276" w:lineRule="auto"/>
        <w:jc w:val="both"/>
        <w:rPr>
          <w:rFonts w:ascii="Calibri" w:hAnsi="Calibri" w:cs="Calibri"/>
          <w:color w:val="0000FF"/>
        </w:rPr>
      </w:pPr>
      <w:r w:rsidRPr="007A03A5">
        <w:rPr>
          <w:rFonts w:ascii="Calibri" w:hAnsi="Calibri" w:cs="Calibri"/>
          <w:noProof/>
        </w:rPr>
        <w:drawing>
          <wp:inline distT="0" distB="0" distL="0" distR="0" wp14:anchorId="33EACB03" wp14:editId="2672E8F3">
            <wp:extent cx="6120130" cy="326136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9BD9" w14:textId="77758ABE" w:rsidR="00B24924" w:rsidRPr="007A03A5" w:rsidRDefault="00B24924" w:rsidP="008B49E6">
      <w:pPr>
        <w:spacing w:line="276" w:lineRule="auto"/>
        <w:jc w:val="both"/>
        <w:rPr>
          <w:rFonts w:ascii="Calibri" w:hAnsi="Calibri" w:cs="Calibri"/>
          <w:color w:val="0000FF"/>
        </w:rPr>
      </w:pPr>
      <w:r w:rsidRPr="007A03A5">
        <w:rPr>
          <w:rFonts w:ascii="Calibri" w:hAnsi="Calibri" w:cs="Calibri"/>
          <w:noProof/>
          <w:color w:val="0000FF"/>
        </w:rPr>
        <w:lastRenderedPageBreak/>
        <w:drawing>
          <wp:inline distT="0" distB="0" distL="0" distR="0" wp14:anchorId="3490C752" wp14:editId="57535BAD">
            <wp:extent cx="6120130" cy="3078480"/>
            <wp:effectExtent l="0" t="0" r="0" b="762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8D70" w14:textId="6B1BC634" w:rsidR="00CF7C99" w:rsidRPr="007A03A5" w:rsidRDefault="00CF7C99" w:rsidP="008B49E6">
      <w:pPr>
        <w:spacing w:line="276" w:lineRule="auto"/>
        <w:jc w:val="both"/>
        <w:rPr>
          <w:rFonts w:ascii="Calibri" w:hAnsi="Calibri" w:cs="Calibri"/>
          <w:color w:val="0000FF"/>
        </w:rPr>
      </w:pPr>
      <w:r w:rsidRPr="007A03A5">
        <w:rPr>
          <w:rFonts w:ascii="Calibri" w:hAnsi="Calibri" w:cs="Calibri"/>
          <w:noProof/>
          <w:color w:val="0000FF"/>
        </w:rPr>
        <w:drawing>
          <wp:inline distT="0" distB="0" distL="0" distR="0" wp14:anchorId="00AD037B" wp14:editId="205FBE96">
            <wp:extent cx="6120130" cy="3459296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26817"/>
                    <a:stretch/>
                  </pic:blipFill>
                  <pic:spPr bwMode="auto">
                    <a:xfrm>
                      <a:off x="0" y="0"/>
                      <a:ext cx="6120130" cy="3459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FAF48" w14:textId="4EA2B274" w:rsidR="0083667A" w:rsidRPr="007A03A5" w:rsidRDefault="0083667A" w:rsidP="008B49E6">
      <w:pPr>
        <w:spacing w:line="276" w:lineRule="auto"/>
        <w:jc w:val="both"/>
        <w:rPr>
          <w:rFonts w:ascii="Calibri" w:hAnsi="Calibri" w:cs="Calibri"/>
          <w:color w:val="0000FF"/>
        </w:rPr>
      </w:pPr>
      <w:bookmarkStart w:id="21" w:name="_GoBack"/>
      <w:r w:rsidRPr="007A03A5">
        <w:rPr>
          <w:rFonts w:ascii="Calibri" w:hAnsi="Calibri" w:cs="Calibri"/>
          <w:noProof/>
          <w:color w:val="0000FF"/>
        </w:rPr>
        <w:drawing>
          <wp:inline distT="0" distB="0" distL="0" distR="0" wp14:anchorId="52A4FBEF" wp14:editId="1DE06A78">
            <wp:extent cx="6120130" cy="1290955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70949"/>
                    <a:stretch/>
                  </pic:blipFill>
                  <pic:spPr bwMode="auto">
                    <a:xfrm>
                      <a:off x="0" y="0"/>
                      <a:ext cx="6120130" cy="1290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21"/>
    </w:p>
    <w:p w14:paraId="3AE10C75" w14:textId="77777777" w:rsidR="008B49E6" w:rsidRPr="00180599" w:rsidRDefault="008B49E6" w:rsidP="008B49E6">
      <w:pPr>
        <w:spacing w:line="276" w:lineRule="auto"/>
        <w:ind w:left="709"/>
        <w:jc w:val="both"/>
        <w:rPr>
          <w:rFonts w:ascii="Calibri" w:hAnsi="Calibri" w:cs="Calibri"/>
          <w:color w:val="0000FF"/>
        </w:rPr>
      </w:pPr>
    </w:p>
    <w:p w14:paraId="66A7B1AE" w14:textId="77777777" w:rsidR="008B49E6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4A583D7F" w14:textId="77777777" w:rsidR="008B49E6" w:rsidRDefault="008B49E6" w:rsidP="008B49E6">
      <w:pPr>
        <w:spacing w:line="276" w:lineRule="auto"/>
        <w:jc w:val="both"/>
        <w:rPr>
          <w:rFonts w:ascii="Calibri" w:hAnsi="Calibri" w:cs="Calibri"/>
          <w:color w:val="0000FF"/>
        </w:rPr>
      </w:pPr>
    </w:p>
    <w:p w14:paraId="3C79D8E2" w14:textId="77777777" w:rsidR="00A81261" w:rsidRPr="00860786" w:rsidRDefault="00A81261" w:rsidP="00EF0088">
      <w:pPr>
        <w:spacing w:line="276" w:lineRule="auto"/>
        <w:jc w:val="both"/>
        <w:rPr>
          <w:rFonts w:ascii="Calibri" w:hAnsi="Calibri" w:cs="Calibri"/>
        </w:rPr>
      </w:pPr>
    </w:p>
    <w:sectPr w:rsidR="00A81261" w:rsidRPr="00860786" w:rsidSect="00D25590">
      <w:headerReference w:type="default" r:id="rId22"/>
      <w:footerReference w:type="default" r:id="rId23"/>
      <w:pgSz w:w="11906" w:h="16838"/>
      <w:pgMar w:top="1440" w:right="1134" w:bottom="1440" w:left="1134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8F2A5D" w14:textId="77777777" w:rsidR="00173BBF" w:rsidRDefault="00173BBF">
      <w:r>
        <w:separator/>
      </w:r>
    </w:p>
  </w:endnote>
  <w:endnote w:type="continuationSeparator" w:id="0">
    <w:p w14:paraId="11CE1E00" w14:textId="77777777" w:rsidR="00173BBF" w:rsidRDefault="00173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68CAA2" w14:textId="66B90203" w:rsidR="005F166C" w:rsidRDefault="005F166C">
    <w:pPr>
      <w:pStyle w:val="Piedepgina"/>
      <w:tabs>
        <w:tab w:val="left" w:pos="7560"/>
      </w:tabs>
      <w:rPr>
        <w:rFonts w:ascii="Book Antiqua" w:hAnsi="Book Antiqua" w:cs="Book Antiqua"/>
        <w:b/>
        <w:sz w:val="18"/>
        <w:szCs w:val="18"/>
      </w:rPr>
    </w:pPr>
    <w:r>
      <w:rPr>
        <w:rFonts w:ascii="Book Antiqua" w:hAnsi="Book Antiqua" w:cs="Book Antiqua"/>
        <w:b/>
        <w:noProof/>
        <w:sz w:val="18"/>
        <w:szCs w:val="18"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F9E8158" wp14:editId="7DD4C5E6">
              <wp:simplePos x="0" y="0"/>
              <wp:positionH relativeFrom="column">
                <wp:posOffset>-129540</wp:posOffset>
              </wp:positionH>
              <wp:positionV relativeFrom="paragraph">
                <wp:posOffset>90170</wp:posOffset>
              </wp:positionV>
              <wp:extent cx="6438900" cy="0"/>
              <wp:effectExtent l="0" t="0" r="0" b="0"/>
              <wp:wrapNone/>
              <wp:docPr id="364592039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389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52DCA6A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10.2pt;margin-top:7.1pt;width:507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" strokeweight="1.5pt">
              <v:shadow color="#868686"/>
            </v:shape>
          </w:pict>
        </mc:Fallback>
      </mc:AlternateContent>
    </w:r>
  </w:p>
  <w:p w14:paraId="223293A0" w14:textId="77777777" w:rsidR="005F166C" w:rsidRPr="003C470A" w:rsidRDefault="005F166C">
    <w:pPr>
      <w:pStyle w:val="Piedepgina"/>
      <w:tabs>
        <w:tab w:val="left" w:pos="7560"/>
      </w:tabs>
      <w:rPr>
        <w:rFonts w:ascii="Calibri" w:hAnsi="Calibri" w:cs="Book Antiqua"/>
        <w:b/>
        <w:sz w:val="20"/>
        <w:szCs w:val="20"/>
      </w:rPr>
    </w:pPr>
    <w:r w:rsidRPr="003C470A">
      <w:rPr>
        <w:rFonts w:ascii="Calibri" w:hAnsi="Calibri" w:cs="Book Antiqua"/>
        <w:b/>
        <w:sz w:val="20"/>
        <w:szCs w:val="20"/>
      </w:rPr>
      <w:t>Nombre del Documento:</w:t>
    </w:r>
    <w:r>
      <w:rPr>
        <w:rStyle w:val="Nmerodepgina"/>
        <w:rFonts w:ascii="Calibri" w:hAnsi="Calibri"/>
        <w:snapToGrid w:val="0"/>
        <w:sz w:val="20"/>
        <w:szCs w:val="20"/>
        <w:lang w:val="es-ES_tradnl"/>
      </w:rPr>
      <w:t xml:space="preserve"> DOCUMENTO DE PLAN DE PRUEBAS</w:t>
    </w:r>
    <w:r w:rsidRPr="003C470A">
      <w:rPr>
        <w:rFonts w:ascii="Calibri" w:hAnsi="Calibri" w:cs="Book Antiqua"/>
        <w:b/>
        <w:sz w:val="20"/>
        <w:szCs w:val="20"/>
      </w:rPr>
      <w:tab/>
    </w:r>
    <w:r w:rsidRPr="000E52A7">
      <w:rPr>
        <w:rStyle w:val="Nmerodepgina"/>
        <w:rFonts w:ascii="Calibri" w:hAnsi="Calibri"/>
        <w:b/>
        <w:snapToGrid w:val="0"/>
        <w:sz w:val="20"/>
        <w:szCs w:val="20"/>
        <w:lang w:val="es-ES_tradnl"/>
      </w:rPr>
      <w:t>LTD</w:t>
    </w:r>
    <w:r>
      <w:rPr>
        <w:rStyle w:val="Nmerodepgina"/>
        <w:rFonts w:ascii="Calibri" w:hAnsi="Calibri"/>
        <w:b/>
        <w:snapToGrid w:val="0"/>
        <w:sz w:val="20"/>
        <w:szCs w:val="20"/>
        <w:lang w:val="es-ES_tradnl"/>
      </w:rPr>
      <w:t xml:space="preserve"> </w:t>
    </w:r>
    <w:r w:rsidRPr="003C470A">
      <w:rPr>
        <w:rStyle w:val="Nmerodepgina"/>
        <w:rFonts w:ascii="Calibri" w:hAnsi="Calibri"/>
        <w:b/>
        <w:snapToGrid w:val="0"/>
        <w:sz w:val="20"/>
        <w:szCs w:val="20"/>
        <w:lang w:val="es-ES_tradnl"/>
      </w:rPr>
      <w:t xml:space="preserve">Versión: </w:t>
    </w:r>
    <w:r w:rsidRPr="003C470A">
      <w:rPr>
        <w:rStyle w:val="Nmerodepgina"/>
        <w:rFonts w:ascii="Calibri" w:hAnsi="Calibri"/>
        <w:snapToGrid w:val="0"/>
        <w:sz w:val="20"/>
        <w:szCs w:val="20"/>
        <w:lang w:val="es-ES_tradnl"/>
      </w:rPr>
      <w:t>1.</w:t>
    </w:r>
    <w:r>
      <w:rPr>
        <w:rStyle w:val="Nmerodepgina"/>
        <w:rFonts w:ascii="Calibri" w:hAnsi="Calibri"/>
        <w:snapToGrid w:val="0"/>
        <w:sz w:val="20"/>
        <w:szCs w:val="20"/>
        <w:lang w:val="es-ES_tradnl"/>
      </w:rPr>
      <w:t>0</w:t>
    </w:r>
  </w:p>
  <w:p w14:paraId="095634D3" w14:textId="72EFAFD1" w:rsidR="005F166C" w:rsidRPr="003C470A" w:rsidRDefault="005F166C">
    <w:pPr>
      <w:pStyle w:val="Piedepgina"/>
      <w:tabs>
        <w:tab w:val="left" w:pos="7560"/>
      </w:tabs>
      <w:rPr>
        <w:rFonts w:ascii="Calibri" w:hAnsi="Calibri" w:cs="Book Antiqua"/>
        <w:b/>
        <w:sz w:val="20"/>
        <w:szCs w:val="20"/>
      </w:rPr>
    </w:pPr>
    <w:r>
      <w:rPr>
        <w:rFonts w:ascii="Calibri" w:hAnsi="Calibri" w:cs="Book Antiqua"/>
        <w:b/>
        <w:sz w:val="20"/>
        <w:szCs w:val="20"/>
      </w:rPr>
      <w:t>Plantilla compilada por</w:t>
    </w:r>
    <w:r w:rsidRPr="003C470A">
      <w:rPr>
        <w:rFonts w:ascii="Calibri" w:hAnsi="Calibri" w:cs="Book Antiqua"/>
        <w:b/>
        <w:sz w:val="20"/>
        <w:szCs w:val="20"/>
      </w:rPr>
      <w:t>:</w:t>
    </w:r>
    <w:r>
      <w:rPr>
        <w:rFonts w:ascii="Calibri" w:hAnsi="Calibri" w:cs="Book Antiqua"/>
        <w:b/>
        <w:sz w:val="20"/>
        <w:szCs w:val="20"/>
      </w:rPr>
      <w:t xml:space="preserve"> </w:t>
    </w:r>
    <w:proofErr w:type="spellStart"/>
    <w:r>
      <w:rPr>
        <w:rStyle w:val="Nmerodepgina"/>
        <w:rFonts w:ascii="Calibri" w:hAnsi="Calibri"/>
        <w:snapToGrid w:val="0"/>
        <w:sz w:val="20"/>
        <w:szCs w:val="20"/>
        <w:lang w:val="es-ES_tradnl"/>
      </w:rPr>
      <w:t>Ph.D</w:t>
    </w:r>
    <w:proofErr w:type="spellEnd"/>
    <w:r>
      <w:rPr>
        <w:rStyle w:val="Nmerodepgina"/>
        <w:rFonts w:ascii="Calibri" w:hAnsi="Calibri"/>
        <w:snapToGrid w:val="0"/>
        <w:sz w:val="20"/>
        <w:szCs w:val="20"/>
        <w:lang w:val="es-ES_tradnl"/>
      </w:rPr>
      <w:t>. Franklin Parrales Bravo</w:t>
    </w:r>
    <w:r w:rsidRPr="003C470A">
      <w:rPr>
        <w:rFonts w:ascii="Calibri" w:hAnsi="Calibri" w:cs="Book Antiqua"/>
        <w:b/>
        <w:sz w:val="20"/>
        <w:szCs w:val="20"/>
      </w:rPr>
      <w:tab/>
      <w:t>Página:</w:t>
    </w:r>
    <w:r w:rsidRPr="003C470A">
      <w:rPr>
        <w:rStyle w:val="Nmerodepgina"/>
        <w:rFonts w:ascii="Calibri" w:hAnsi="Calibri" w:cs="Book Antiqua"/>
        <w:sz w:val="20"/>
        <w:szCs w:val="20"/>
        <w:lang w:val="es-ES_tradnl"/>
      </w:rPr>
      <w:t xml:space="preserve">  </w:t>
    </w:r>
    <w:r w:rsidRPr="003C470A">
      <w:rPr>
        <w:rStyle w:val="Nmerodepgina"/>
        <w:rFonts w:ascii="Calibri" w:hAnsi="Calibri"/>
        <w:snapToGrid w:val="0"/>
        <w:sz w:val="20"/>
        <w:szCs w:val="20"/>
        <w:lang w:val="es-ES_tradnl"/>
      </w:rPr>
      <w:fldChar w:fldCharType="begin"/>
    </w:r>
    <w:r w:rsidRPr="003C470A">
      <w:rPr>
        <w:rStyle w:val="Nmerodepgina"/>
        <w:rFonts w:ascii="Calibri" w:hAnsi="Calibri"/>
        <w:snapToGrid w:val="0"/>
        <w:sz w:val="20"/>
        <w:szCs w:val="20"/>
        <w:lang w:val="es-ES_tradnl"/>
      </w:rPr>
      <w:instrText xml:space="preserve"> PAGE  </w:instrText>
    </w:r>
    <w:r w:rsidRPr="003C470A">
      <w:rPr>
        <w:rStyle w:val="Nmerodepgina"/>
        <w:rFonts w:ascii="Calibri" w:hAnsi="Calibri"/>
        <w:snapToGrid w:val="0"/>
        <w:sz w:val="20"/>
        <w:szCs w:val="20"/>
        <w:lang w:val="es-ES_tradnl"/>
      </w:rPr>
      <w:fldChar w:fldCharType="separate"/>
    </w:r>
    <w:r>
      <w:rPr>
        <w:rStyle w:val="Nmerodepgina"/>
        <w:rFonts w:ascii="Calibri" w:hAnsi="Calibri"/>
        <w:noProof/>
        <w:snapToGrid w:val="0"/>
        <w:sz w:val="20"/>
        <w:szCs w:val="20"/>
        <w:lang w:val="es-ES_tradnl"/>
      </w:rPr>
      <w:t>4</w:t>
    </w:r>
    <w:r w:rsidRPr="003C470A">
      <w:rPr>
        <w:rStyle w:val="Nmerodepgina"/>
        <w:rFonts w:ascii="Calibri" w:hAnsi="Calibri"/>
        <w:snapToGrid w:val="0"/>
        <w:sz w:val="20"/>
        <w:szCs w:val="20"/>
        <w:lang w:val="es-ES_tradnl"/>
      </w:rPr>
      <w:fldChar w:fldCharType="end"/>
    </w:r>
    <w:r w:rsidRPr="003C470A">
      <w:rPr>
        <w:rStyle w:val="Nmerodepgina"/>
        <w:rFonts w:ascii="Calibri" w:hAnsi="Calibri" w:cs="Book Antiqua"/>
        <w:sz w:val="20"/>
        <w:szCs w:val="20"/>
        <w:lang w:val="es-ES_tradnl"/>
      </w:rPr>
      <w:t xml:space="preserve">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4DE33A" w14:textId="77777777" w:rsidR="00173BBF" w:rsidRDefault="00173BBF">
      <w:r>
        <w:separator/>
      </w:r>
    </w:p>
  </w:footnote>
  <w:footnote w:type="continuationSeparator" w:id="0">
    <w:p w14:paraId="6DBE1C79" w14:textId="77777777" w:rsidR="00173BBF" w:rsidRDefault="00173B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BEFFC3" w14:textId="523BFE73" w:rsidR="005F166C" w:rsidRDefault="005F166C" w:rsidP="003654DF">
    <w:pPr>
      <w:pStyle w:val="Encabezado"/>
      <w:jc w:val="right"/>
      <w:rPr>
        <w:rFonts w:ascii="Calibri" w:hAnsi="Calibri"/>
        <w:sz w:val="20"/>
        <w:szCs w:val="20"/>
      </w:rPr>
    </w:pPr>
    <w:r>
      <w:rPr>
        <w:noProof/>
        <w:lang w:eastAsia="es-ES"/>
      </w:rPr>
      <w:drawing>
        <wp:anchor distT="0" distB="0" distL="114300" distR="114300" simplePos="0" relativeHeight="251658752" behindDoc="1" locked="0" layoutInCell="1" allowOverlap="1" wp14:anchorId="0210A9CD" wp14:editId="61D97D26">
          <wp:simplePos x="0" y="0"/>
          <wp:positionH relativeFrom="column">
            <wp:posOffset>-434340</wp:posOffset>
          </wp:positionH>
          <wp:positionV relativeFrom="paragraph">
            <wp:posOffset>-171450</wp:posOffset>
          </wp:positionV>
          <wp:extent cx="2524125" cy="647700"/>
          <wp:effectExtent l="0" t="0" r="0" b="0"/>
          <wp:wrapNone/>
          <wp:docPr id="27193280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003C470A">
      <w:rPr>
        <w:rFonts w:ascii="Calibri" w:hAnsi="Calibri"/>
        <w:b/>
        <w:sz w:val="20"/>
        <w:szCs w:val="20"/>
      </w:rPr>
      <w:t>Proyecto</w:t>
    </w:r>
    <w:r w:rsidRPr="003C470A">
      <w:rPr>
        <w:rFonts w:ascii="Calibri" w:hAnsi="Calibri"/>
        <w:sz w:val="20"/>
        <w:szCs w:val="20"/>
      </w:rPr>
      <w:t>:</w:t>
    </w:r>
    <w:r>
      <w:rPr>
        <w:rFonts w:ascii="Calibri" w:hAnsi="Calibri"/>
        <w:sz w:val="20"/>
        <w:szCs w:val="20"/>
      </w:rPr>
      <w:t xml:space="preserve"> Recrea </w:t>
    </w:r>
    <w:proofErr w:type="spellStart"/>
    <w:r>
      <w:rPr>
        <w:rFonts w:ascii="Calibri" w:hAnsi="Calibri"/>
        <w:sz w:val="20"/>
        <w:szCs w:val="20"/>
      </w:rPr>
      <w:t>Sys</w:t>
    </w:r>
    <w:proofErr w:type="spellEnd"/>
  </w:p>
  <w:p w14:paraId="2866B6A8" w14:textId="69EEA14A" w:rsidR="005F166C" w:rsidRPr="001A2B3C" w:rsidRDefault="005F166C" w:rsidP="006C50A0">
    <w:pPr>
      <w:pStyle w:val="Encabezado"/>
      <w:jc w:val="right"/>
      <w:rPr>
        <w:rFonts w:ascii="Calibri" w:hAnsi="Calibri"/>
        <w:sz w:val="20"/>
        <w:szCs w:val="20"/>
      </w:rPr>
    </w:pPr>
    <w:r w:rsidRPr="003C470A">
      <w:rPr>
        <w:rFonts w:ascii="Calibri" w:hAnsi="Calibri"/>
        <w:b/>
        <w:sz w:val="20"/>
        <w:szCs w:val="20"/>
      </w:rPr>
      <w:t>Versión Producto</w:t>
    </w:r>
    <w:r>
      <w:rPr>
        <w:rFonts w:ascii="Calibri" w:hAnsi="Calibri"/>
        <w:sz w:val="20"/>
        <w:szCs w:val="20"/>
      </w:rPr>
      <w:t xml:space="preserve">: 1.5   </w:t>
    </w:r>
    <w:r w:rsidRPr="003C470A">
      <w:rPr>
        <w:rFonts w:ascii="Calibri" w:hAnsi="Calibri"/>
        <w:b/>
        <w:sz w:val="20"/>
        <w:szCs w:val="20"/>
      </w:rPr>
      <w:t>Cliente</w:t>
    </w:r>
    <w:r>
      <w:rPr>
        <w:rFonts w:ascii="Calibri" w:hAnsi="Calibri"/>
        <w:b/>
        <w:sz w:val="20"/>
        <w:szCs w:val="20"/>
      </w:rPr>
      <w:t xml:space="preserve">: </w:t>
    </w:r>
    <w:r>
      <w:rPr>
        <w:rFonts w:ascii="Calibri" w:hAnsi="Calibri"/>
        <w:sz w:val="20"/>
        <w:szCs w:val="20"/>
      </w:rPr>
      <w:t>Empresa de máquinas recreativas</w:t>
    </w:r>
  </w:p>
  <w:p w14:paraId="077A0435" w14:textId="21A0DA8C" w:rsidR="005F166C" w:rsidRDefault="005F166C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44ED717" wp14:editId="47EB1C13">
              <wp:simplePos x="0" y="0"/>
              <wp:positionH relativeFrom="column">
                <wp:posOffset>-353695</wp:posOffset>
              </wp:positionH>
              <wp:positionV relativeFrom="paragraph">
                <wp:posOffset>49530</wp:posOffset>
              </wp:positionV>
              <wp:extent cx="6634480" cy="0"/>
              <wp:effectExtent l="0" t="0" r="0" b="0"/>
              <wp:wrapNone/>
              <wp:docPr id="2002826445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44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427CD46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-27.85pt;margin-top:3.9pt;width:522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" strokeweight="1.5pt">
              <v:shadow color="#868686"/>
            </v:shap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Arial" w:hAnsi="Arial" w:cs="Arial" w:hint="default"/>
        <w:b/>
        <w:i w:val="0"/>
        <w:sz w:val="28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Book Antiqua" w:hAnsi="Book Antiqua" w:cs="Book Antiqua" w:hint="default"/>
        <w:b/>
        <w:i w:val="0"/>
        <w:sz w:val="24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3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Wingdings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ascii="Symbol" w:hAnsi="Symbol" w:cs="Symbol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ascii="Symbol" w:hAnsi="Symbol" w:cs="Symbol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Symbol" w:hAnsi="Symbol" w:cs="Symbo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ascii="Symbol" w:hAnsi="Symbol" w:cs="Symbol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ascii="Symbol" w:hAnsi="Symbol" w:cs="Symbol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ascii="Symbol" w:hAnsi="Symbol" w:cs="Symbol" w:hint="default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"/>
      <w:lvlJc w:val="left"/>
      <w:pPr>
        <w:tabs>
          <w:tab w:val="num" w:pos="1620"/>
        </w:tabs>
        <w:ind w:left="1620" w:hanging="360"/>
      </w:pPr>
      <w:rPr>
        <w:rFonts w:ascii="Wingdings" w:hAnsi="Wingdings" w:cs="Book Antiqua" w:hint="default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0000006"/>
    <w:multiLevelType w:val="multilevel"/>
    <w:tmpl w:val="00000006"/>
    <w:name w:val="WW8Num6"/>
    <w:lvl w:ilvl="0">
      <w:start w:val="2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ascii="Wingdings" w:hAnsi="Wingdings" w:cs="Wingdings" w:hint="default"/>
        <w:lang w:val="en-GB"/>
      </w:r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ascii="Wingdings" w:hAnsi="Wingdings" w:cs="Wingdings" w:hint="default"/>
        <w:lang w:val="en-GB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ascii="Wingdings" w:hAnsi="Wingdings" w:cs="Wingdings" w:hint="default"/>
        <w:lang w:val="en-GB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ascii="Wingdings" w:hAnsi="Wingdings" w:cs="Wingdings" w:hint="default"/>
        <w:lang w:val="en-GB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ascii="Wingdings" w:hAnsi="Wingdings" w:cs="Wingdings" w:hint="default"/>
        <w:lang w:val="en-GB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ascii="Wingdings" w:hAnsi="Wingdings" w:cs="Wingdings" w:hint="default"/>
        <w:lang w:val="en-GB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ascii="Wingdings" w:hAnsi="Wingdings" w:cs="Wingdings" w:hint="default"/>
        <w:lang w:val="en-GB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ascii="Wingdings" w:hAnsi="Wingdings" w:cs="Wingdings" w:hint="default"/>
        <w:lang w:val="en-GB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ascii="Wingdings" w:hAnsi="Wingdings" w:cs="Wingdings" w:hint="default"/>
        <w:lang w:val="en-GB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3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cs="Book Antiqua" w:hint="default"/>
        <w:b/>
        <w:i w:val="0"/>
        <w:color w:val="auto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Book Antiqua"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Book Antiqua" w:hint="default"/>
        <w:b/>
        <w:i w:val="0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Book Antiqua" w:hint="default"/>
        <w:b/>
        <w:i w:val="0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Book Antiqua" w:hint="default"/>
        <w:b/>
        <w:i w:val="0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Book Antiqua" w:hint="default"/>
        <w:b/>
        <w:i w:val="0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cs="Book Antiqua" w:hint="default"/>
        <w:b/>
        <w:i w:val="0"/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Book Antiqua" w:hint="default"/>
        <w:b/>
        <w:i w:val="0"/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Book Antiqua" w:hint="default"/>
        <w:b/>
        <w:i w:val="0"/>
        <w:color w:val="auto"/>
      </w:rPr>
    </w:lvl>
  </w:abstractNum>
  <w:abstractNum w:abstractNumId="6" w15:restartNumberingAfterBreak="0">
    <w:nsid w:val="00000008"/>
    <w:multiLevelType w:val="singleLevel"/>
    <w:tmpl w:val="1936B0CC"/>
    <w:name w:val="WW8Num8"/>
    <w:lvl w:ilvl="0">
      <w:start w:val="1"/>
      <w:numFmt w:val="decimal"/>
      <w:lvlText w:val="RN-%1.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  <w:b/>
        <w:i w:val="0"/>
        <w:sz w:val="28"/>
        <w:szCs w:val="18"/>
      </w:rPr>
    </w:lvl>
  </w:abstractNum>
  <w:abstractNum w:abstractNumId="7" w15:restartNumberingAfterBreak="0">
    <w:nsid w:val="011E7AA6"/>
    <w:multiLevelType w:val="multilevel"/>
    <w:tmpl w:val="F52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44154"/>
    <w:multiLevelType w:val="hybridMultilevel"/>
    <w:tmpl w:val="B54498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2E77FF"/>
    <w:multiLevelType w:val="multilevel"/>
    <w:tmpl w:val="92CABDD6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074934B2"/>
    <w:multiLevelType w:val="multilevel"/>
    <w:tmpl w:val="B292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07D38"/>
    <w:multiLevelType w:val="hybridMultilevel"/>
    <w:tmpl w:val="356CCFC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9FE06D7"/>
    <w:multiLevelType w:val="multilevel"/>
    <w:tmpl w:val="09788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F46DE"/>
    <w:multiLevelType w:val="hybridMultilevel"/>
    <w:tmpl w:val="B54498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EA0630"/>
    <w:multiLevelType w:val="multilevel"/>
    <w:tmpl w:val="BE8440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20" w:hanging="48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15" w15:restartNumberingAfterBreak="0">
    <w:nsid w:val="15D70ABA"/>
    <w:multiLevelType w:val="multilevel"/>
    <w:tmpl w:val="A24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8B190D"/>
    <w:multiLevelType w:val="hybridMultilevel"/>
    <w:tmpl w:val="9C96AB0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02E302B"/>
    <w:multiLevelType w:val="multilevel"/>
    <w:tmpl w:val="38DA69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213513DA"/>
    <w:multiLevelType w:val="multilevel"/>
    <w:tmpl w:val="C7F8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BE1CC9"/>
    <w:multiLevelType w:val="multilevel"/>
    <w:tmpl w:val="4F2E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860C36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21" w15:restartNumberingAfterBreak="0">
    <w:nsid w:val="25C82853"/>
    <w:multiLevelType w:val="hybridMultilevel"/>
    <w:tmpl w:val="A10A7A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F83BF0"/>
    <w:multiLevelType w:val="multilevel"/>
    <w:tmpl w:val="3B5C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E6422"/>
    <w:multiLevelType w:val="multilevel"/>
    <w:tmpl w:val="646CFA0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C645C96"/>
    <w:multiLevelType w:val="hybridMultilevel"/>
    <w:tmpl w:val="71042D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176D14"/>
    <w:multiLevelType w:val="hybridMultilevel"/>
    <w:tmpl w:val="D0DE7D18"/>
    <w:lvl w:ilvl="0" w:tplc="57D4F7B2">
      <w:start w:val="1"/>
      <w:numFmt w:val="decimal"/>
      <w:lvlText w:val="5.%1.1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E849B4"/>
    <w:multiLevelType w:val="hybridMultilevel"/>
    <w:tmpl w:val="BB86AA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361FC7"/>
    <w:multiLevelType w:val="hybridMultilevel"/>
    <w:tmpl w:val="B54498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3927CB"/>
    <w:multiLevelType w:val="hybridMultilevel"/>
    <w:tmpl w:val="C1BC02F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B30D39"/>
    <w:multiLevelType w:val="hybridMultilevel"/>
    <w:tmpl w:val="C522274C"/>
    <w:lvl w:ilvl="0" w:tplc="B6742D1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BD3E8EC6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Times New Roman" w:hint="default"/>
      </w:rPr>
    </w:lvl>
    <w:lvl w:ilvl="2" w:tplc="E0C8FBB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C9C5056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89564116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Times New Roman" w:hint="default"/>
      </w:rPr>
    </w:lvl>
    <w:lvl w:ilvl="5" w:tplc="55B80C1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C102DE44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9ECE7E6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Times New Roman" w:hint="default"/>
      </w:rPr>
    </w:lvl>
    <w:lvl w:ilvl="8" w:tplc="FBB010E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95A2224"/>
    <w:multiLevelType w:val="hybridMultilevel"/>
    <w:tmpl w:val="4B0EDDE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A1A5429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32" w15:restartNumberingAfterBreak="0">
    <w:nsid w:val="5E0D5C0A"/>
    <w:multiLevelType w:val="hybridMultilevel"/>
    <w:tmpl w:val="B54498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E85336"/>
    <w:multiLevelType w:val="hybridMultilevel"/>
    <w:tmpl w:val="A10A7A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855ECE"/>
    <w:multiLevelType w:val="hybridMultilevel"/>
    <w:tmpl w:val="B54498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4E457F"/>
    <w:multiLevelType w:val="hybridMultilevel"/>
    <w:tmpl w:val="B2B455E8"/>
    <w:lvl w:ilvl="0" w:tplc="06C89C1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2C48128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Times New Roman" w:hint="default"/>
      </w:rPr>
    </w:lvl>
    <w:lvl w:ilvl="2" w:tplc="73782748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8B87368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D57687E8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Times New Roman" w:hint="default"/>
      </w:rPr>
    </w:lvl>
    <w:lvl w:ilvl="5" w:tplc="4E103AFA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7F2C94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8AF8C0B4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Times New Roman" w:hint="default"/>
      </w:rPr>
    </w:lvl>
    <w:lvl w:ilvl="8" w:tplc="4C6C248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6CC486A"/>
    <w:multiLevelType w:val="hybridMultilevel"/>
    <w:tmpl w:val="8D2081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7608EF"/>
    <w:multiLevelType w:val="multilevel"/>
    <w:tmpl w:val="FE1C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766E45"/>
    <w:multiLevelType w:val="hybridMultilevel"/>
    <w:tmpl w:val="44DAE00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98C4BA6"/>
    <w:multiLevelType w:val="hybridMultilevel"/>
    <w:tmpl w:val="D960EEB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B4268A1"/>
    <w:multiLevelType w:val="hybridMultilevel"/>
    <w:tmpl w:val="5790AC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196665"/>
    <w:multiLevelType w:val="hybridMultilevel"/>
    <w:tmpl w:val="B54498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0"/>
  </w:num>
  <w:num w:numId="3">
    <w:abstractNumId w:val="35"/>
  </w:num>
  <w:num w:numId="4">
    <w:abstractNumId w:val="29"/>
  </w:num>
  <w:num w:numId="5">
    <w:abstractNumId w:val="28"/>
  </w:num>
  <w:num w:numId="6">
    <w:abstractNumId w:val="19"/>
  </w:num>
  <w:num w:numId="7">
    <w:abstractNumId w:val="37"/>
  </w:num>
  <w:num w:numId="8">
    <w:abstractNumId w:val="18"/>
  </w:num>
  <w:num w:numId="9">
    <w:abstractNumId w:val="25"/>
  </w:num>
  <w:num w:numId="10">
    <w:abstractNumId w:val="10"/>
  </w:num>
  <w:num w:numId="11">
    <w:abstractNumId w:val="15"/>
  </w:num>
  <w:num w:numId="12">
    <w:abstractNumId w:val="26"/>
  </w:num>
  <w:num w:numId="13">
    <w:abstractNumId w:val="14"/>
  </w:num>
  <w:num w:numId="14">
    <w:abstractNumId w:val="30"/>
  </w:num>
  <w:num w:numId="15">
    <w:abstractNumId w:val="12"/>
  </w:num>
  <w:num w:numId="16">
    <w:abstractNumId w:val="23"/>
  </w:num>
  <w:num w:numId="17">
    <w:abstractNumId w:val="31"/>
  </w:num>
  <w:num w:numId="18">
    <w:abstractNumId w:val="9"/>
  </w:num>
  <w:num w:numId="19">
    <w:abstractNumId w:val="36"/>
  </w:num>
  <w:num w:numId="20">
    <w:abstractNumId w:val="27"/>
  </w:num>
  <w:num w:numId="21">
    <w:abstractNumId w:val="13"/>
  </w:num>
  <w:num w:numId="22">
    <w:abstractNumId w:val="21"/>
  </w:num>
  <w:num w:numId="23">
    <w:abstractNumId w:val="24"/>
  </w:num>
  <w:num w:numId="24">
    <w:abstractNumId w:val="33"/>
  </w:num>
  <w:num w:numId="25">
    <w:abstractNumId w:val="11"/>
  </w:num>
  <w:num w:numId="26">
    <w:abstractNumId w:val="34"/>
  </w:num>
  <w:num w:numId="27">
    <w:abstractNumId w:val="41"/>
  </w:num>
  <w:num w:numId="28">
    <w:abstractNumId w:val="32"/>
  </w:num>
  <w:num w:numId="29">
    <w:abstractNumId w:val="8"/>
  </w:num>
  <w:num w:numId="30">
    <w:abstractNumId w:val="22"/>
  </w:num>
  <w:num w:numId="31">
    <w:abstractNumId w:val="40"/>
  </w:num>
  <w:num w:numId="32">
    <w:abstractNumId w:val="17"/>
  </w:num>
  <w:num w:numId="33">
    <w:abstractNumId w:val="7"/>
  </w:num>
  <w:num w:numId="34">
    <w:abstractNumId w:val="38"/>
  </w:num>
  <w:num w:numId="35">
    <w:abstractNumId w:val="16"/>
  </w:num>
  <w:num w:numId="36">
    <w:abstractNumId w:val="3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366"/>
    <w:rsid w:val="00004271"/>
    <w:rsid w:val="00007142"/>
    <w:rsid w:val="00013044"/>
    <w:rsid w:val="00020850"/>
    <w:rsid w:val="0002354A"/>
    <w:rsid w:val="000253DD"/>
    <w:rsid w:val="00025B2A"/>
    <w:rsid w:val="00030173"/>
    <w:rsid w:val="00036C7C"/>
    <w:rsid w:val="000371BB"/>
    <w:rsid w:val="000519B3"/>
    <w:rsid w:val="0005518A"/>
    <w:rsid w:val="00056A97"/>
    <w:rsid w:val="00056F13"/>
    <w:rsid w:val="0006116C"/>
    <w:rsid w:val="00065C0B"/>
    <w:rsid w:val="00072366"/>
    <w:rsid w:val="000723E5"/>
    <w:rsid w:val="00086FBE"/>
    <w:rsid w:val="000878D0"/>
    <w:rsid w:val="0009275D"/>
    <w:rsid w:val="0009623A"/>
    <w:rsid w:val="0009727A"/>
    <w:rsid w:val="00097765"/>
    <w:rsid w:val="000A2611"/>
    <w:rsid w:val="000A3930"/>
    <w:rsid w:val="000A3FAC"/>
    <w:rsid w:val="000A702B"/>
    <w:rsid w:val="000A7EC0"/>
    <w:rsid w:val="000B769C"/>
    <w:rsid w:val="000C025E"/>
    <w:rsid w:val="000C0EEB"/>
    <w:rsid w:val="000D1E95"/>
    <w:rsid w:val="000E47A0"/>
    <w:rsid w:val="000E488A"/>
    <w:rsid w:val="000E4DDC"/>
    <w:rsid w:val="000E52A7"/>
    <w:rsid w:val="000E7B36"/>
    <w:rsid w:val="000F2051"/>
    <w:rsid w:val="000F4464"/>
    <w:rsid w:val="000F5D43"/>
    <w:rsid w:val="000F74FD"/>
    <w:rsid w:val="00101B0D"/>
    <w:rsid w:val="00114578"/>
    <w:rsid w:val="00120F45"/>
    <w:rsid w:val="00123B1C"/>
    <w:rsid w:val="00125D5B"/>
    <w:rsid w:val="001263A6"/>
    <w:rsid w:val="0012747A"/>
    <w:rsid w:val="001333FF"/>
    <w:rsid w:val="0013395B"/>
    <w:rsid w:val="00134C8C"/>
    <w:rsid w:val="00144FF1"/>
    <w:rsid w:val="001474BA"/>
    <w:rsid w:val="0016449E"/>
    <w:rsid w:val="001721B3"/>
    <w:rsid w:val="0017339F"/>
    <w:rsid w:val="0017365C"/>
    <w:rsid w:val="00173BBF"/>
    <w:rsid w:val="00175AD8"/>
    <w:rsid w:val="00177B41"/>
    <w:rsid w:val="00180599"/>
    <w:rsid w:val="001863FC"/>
    <w:rsid w:val="0018642F"/>
    <w:rsid w:val="001905F6"/>
    <w:rsid w:val="001909AC"/>
    <w:rsid w:val="00191D70"/>
    <w:rsid w:val="00193D75"/>
    <w:rsid w:val="00194FF2"/>
    <w:rsid w:val="00197191"/>
    <w:rsid w:val="00197D16"/>
    <w:rsid w:val="001A258C"/>
    <w:rsid w:val="001A2B3C"/>
    <w:rsid w:val="001A366D"/>
    <w:rsid w:val="001A44A0"/>
    <w:rsid w:val="001A4FE5"/>
    <w:rsid w:val="001A76E4"/>
    <w:rsid w:val="001B4198"/>
    <w:rsid w:val="001B6865"/>
    <w:rsid w:val="001C3482"/>
    <w:rsid w:val="001C6B38"/>
    <w:rsid w:val="001D1D19"/>
    <w:rsid w:val="001D4D37"/>
    <w:rsid w:val="001D7469"/>
    <w:rsid w:val="001E2593"/>
    <w:rsid w:val="001E2C92"/>
    <w:rsid w:val="001E64B0"/>
    <w:rsid w:val="001E6BF3"/>
    <w:rsid w:val="001F0307"/>
    <w:rsid w:val="001F21CE"/>
    <w:rsid w:val="001F2FA1"/>
    <w:rsid w:val="001F5FAC"/>
    <w:rsid w:val="0020452E"/>
    <w:rsid w:val="002057C0"/>
    <w:rsid w:val="00216BC0"/>
    <w:rsid w:val="00230E0B"/>
    <w:rsid w:val="00235B37"/>
    <w:rsid w:val="0024444C"/>
    <w:rsid w:val="002463F9"/>
    <w:rsid w:val="00246539"/>
    <w:rsid w:val="00247D28"/>
    <w:rsid w:val="00254E8A"/>
    <w:rsid w:val="00260698"/>
    <w:rsid w:val="0026246C"/>
    <w:rsid w:val="00263F6F"/>
    <w:rsid w:val="00263FB0"/>
    <w:rsid w:val="00266499"/>
    <w:rsid w:val="0027290C"/>
    <w:rsid w:val="0027783D"/>
    <w:rsid w:val="0027790F"/>
    <w:rsid w:val="002A15D9"/>
    <w:rsid w:val="002A615E"/>
    <w:rsid w:val="002A7485"/>
    <w:rsid w:val="002A7C5E"/>
    <w:rsid w:val="002B27F7"/>
    <w:rsid w:val="002B5F41"/>
    <w:rsid w:val="002C695F"/>
    <w:rsid w:val="002C6FD3"/>
    <w:rsid w:val="002D3316"/>
    <w:rsid w:val="002D331E"/>
    <w:rsid w:val="002D3FC1"/>
    <w:rsid w:val="002D4328"/>
    <w:rsid w:val="002D5D0C"/>
    <w:rsid w:val="002D6593"/>
    <w:rsid w:val="002D7F71"/>
    <w:rsid w:val="002E1411"/>
    <w:rsid w:val="002E1B54"/>
    <w:rsid w:val="002E4152"/>
    <w:rsid w:val="002E42BE"/>
    <w:rsid w:val="002E58B3"/>
    <w:rsid w:val="002F335D"/>
    <w:rsid w:val="0030023B"/>
    <w:rsid w:val="00302C6C"/>
    <w:rsid w:val="0030448C"/>
    <w:rsid w:val="0030737E"/>
    <w:rsid w:val="00307CB3"/>
    <w:rsid w:val="003100C1"/>
    <w:rsid w:val="003148CA"/>
    <w:rsid w:val="00316E5A"/>
    <w:rsid w:val="0032223A"/>
    <w:rsid w:val="003265E0"/>
    <w:rsid w:val="00331FF3"/>
    <w:rsid w:val="00335AA6"/>
    <w:rsid w:val="00343BEE"/>
    <w:rsid w:val="0034424D"/>
    <w:rsid w:val="003474A6"/>
    <w:rsid w:val="003477E8"/>
    <w:rsid w:val="003519AA"/>
    <w:rsid w:val="00354F9C"/>
    <w:rsid w:val="00356EAD"/>
    <w:rsid w:val="00362840"/>
    <w:rsid w:val="003654DF"/>
    <w:rsid w:val="00366F8A"/>
    <w:rsid w:val="00370B1F"/>
    <w:rsid w:val="0037640B"/>
    <w:rsid w:val="00377D4C"/>
    <w:rsid w:val="00390DC7"/>
    <w:rsid w:val="00392E25"/>
    <w:rsid w:val="003A0131"/>
    <w:rsid w:val="003A0E66"/>
    <w:rsid w:val="003A16D9"/>
    <w:rsid w:val="003A67C9"/>
    <w:rsid w:val="003B018A"/>
    <w:rsid w:val="003B24A7"/>
    <w:rsid w:val="003B7AC7"/>
    <w:rsid w:val="003C0EA6"/>
    <w:rsid w:val="003C470A"/>
    <w:rsid w:val="003C4D9B"/>
    <w:rsid w:val="003D07E0"/>
    <w:rsid w:val="003D373E"/>
    <w:rsid w:val="003D73F8"/>
    <w:rsid w:val="003D7D30"/>
    <w:rsid w:val="003D7E70"/>
    <w:rsid w:val="003E135C"/>
    <w:rsid w:val="0040372B"/>
    <w:rsid w:val="0040499F"/>
    <w:rsid w:val="00407E32"/>
    <w:rsid w:val="004105CE"/>
    <w:rsid w:val="0041079E"/>
    <w:rsid w:val="0041631D"/>
    <w:rsid w:val="00420F43"/>
    <w:rsid w:val="00422007"/>
    <w:rsid w:val="004272F3"/>
    <w:rsid w:val="00430097"/>
    <w:rsid w:val="004314CF"/>
    <w:rsid w:val="00434387"/>
    <w:rsid w:val="00442AED"/>
    <w:rsid w:val="004442C2"/>
    <w:rsid w:val="00444376"/>
    <w:rsid w:val="00453783"/>
    <w:rsid w:val="0045687C"/>
    <w:rsid w:val="0046318A"/>
    <w:rsid w:val="00472694"/>
    <w:rsid w:val="00472D78"/>
    <w:rsid w:val="00474900"/>
    <w:rsid w:val="00481B4B"/>
    <w:rsid w:val="004820BE"/>
    <w:rsid w:val="00492D5D"/>
    <w:rsid w:val="00494C1F"/>
    <w:rsid w:val="004A0265"/>
    <w:rsid w:val="004A6234"/>
    <w:rsid w:val="004D4FB5"/>
    <w:rsid w:val="004D619E"/>
    <w:rsid w:val="004E39F8"/>
    <w:rsid w:val="004E5C1E"/>
    <w:rsid w:val="004E5D2D"/>
    <w:rsid w:val="004F103B"/>
    <w:rsid w:val="004F4827"/>
    <w:rsid w:val="00500A0E"/>
    <w:rsid w:val="005109F6"/>
    <w:rsid w:val="00514E36"/>
    <w:rsid w:val="00521ED9"/>
    <w:rsid w:val="00522381"/>
    <w:rsid w:val="00524AD6"/>
    <w:rsid w:val="00532DA1"/>
    <w:rsid w:val="005340E0"/>
    <w:rsid w:val="00540940"/>
    <w:rsid w:val="00545D2E"/>
    <w:rsid w:val="00547DD9"/>
    <w:rsid w:val="005508C9"/>
    <w:rsid w:val="0055490C"/>
    <w:rsid w:val="005648FB"/>
    <w:rsid w:val="005737C0"/>
    <w:rsid w:val="00584423"/>
    <w:rsid w:val="00591862"/>
    <w:rsid w:val="00596CB4"/>
    <w:rsid w:val="00597881"/>
    <w:rsid w:val="005A41F0"/>
    <w:rsid w:val="005A5998"/>
    <w:rsid w:val="005A648D"/>
    <w:rsid w:val="005B0FC3"/>
    <w:rsid w:val="005B10F9"/>
    <w:rsid w:val="005B1D30"/>
    <w:rsid w:val="005B3607"/>
    <w:rsid w:val="005B36B3"/>
    <w:rsid w:val="005B6F49"/>
    <w:rsid w:val="005B7576"/>
    <w:rsid w:val="005C55DC"/>
    <w:rsid w:val="005D0CC1"/>
    <w:rsid w:val="005D16E1"/>
    <w:rsid w:val="005D654B"/>
    <w:rsid w:val="005E096A"/>
    <w:rsid w:val="005E4237"/>
    <w:rsid w:val="005F166C"/>
    <w:rsid w:val="005F296E"/>
    <w:rsid w:val="005F3D2D"/>
    <w:rsid w:val="005F3E92"/>
    <w:rsid w:val="0060186C"/>
    <w:rsid w:val="00602203"/>
    <w:rsid w:val="00602820"/>
    <w:rsid w:val="00603DA9"/>
    <w:rsid w:val="00605082"/>
    <w:rsid w:val="00607DE9"/>
    <w:rsid w:val="00610463"/>
    <w:rsid w:val="0061245D"/>
    <w:rsid w:val="00615203"/>
    <w:rsid w:val="0062041D"/>
    <w:rsid w:val="00623B1F"/>
    <w:rsid w:val="0063352F"/>
    <w:rsid w:val="00633C05"/>
    <w:rsid w:val="006415E4"/>
    <w:rsid w:val="00641AE6"/>
    <w:rsid w:val="00647701"/>
    <w:rsid w:val="00650D54"/>
    <w:rsid w:val="006534D7"/>
    <w:rsid w:val="00661BA3"/>
    <w:rsid w:val="0066240E"/>
    <w:rsid w:val="00663A4B"/>
    <w:rsid w:val="00665BE7"/>
    <w:rsid w:val="00666252"/>
    <w:rsid w:val="00670299"/>
    <w:rsid w:val="006733FB"/>
    <w:rsid w:val="00675ACA"/>
    <w:rsid w:val="00676FAF"/>
    <w:rsid w:val="00680304"/>
    <w:rsid w:val="0068191E"/>
    <w:rsid w:val="00681C7B"/>
    <w:rsid w:val="00683369"/>
    <w:rsid w:val="00685CFB"/>
    <w:rsid w:val="00686CAB"/>
    <w:rsid w:val="00691CB1"/>
    <w:rsid w:val="00692386"/>
    <w:rsid w:val="0069691C"/>
    <w:rsid w:val="006A7C75"/>
    <w:rsid w:val="006B729D"/>
    <w:rsid w:val="006B7964"/>
    <w:rsid w:val="006C436F"/>
    <w:rsid w:val="006C50A0"/>
    <w:rsid w:val="006D23E7"/>
    <w:rsid w:val="006D314B"/>
    <w:rsid w:val="006E24AA"/>
    <w:rsid w:val="006E2DD5"/>
    <w:rsid w:val="006E2DE5"/>
    <w:rsid w:val="006E4497"/>
    <w:rsid w:val="006E75C9"/>
    <w:rsid w:val="006F34AB"/>
    <w:rsid w:val="006F45F0"/>
    <w:rsid w:val="006F647B"/>
    <w:rsid w:val="00700CAE"/>
    <w:rsid w:val="00701192"/>
    <w:rsid w:val="00702F26"/>
    <w:rsid w:val="007057DA"/>
    <w:rsid w:val="00706E30"/>
    <w:rsid w:val="007074F8"/>
    <w:rsid w:val="007137E1"/>
    <w:rsid w:val="00716272"/>
    <w:rsid w:val="00721027"/>
    <w:rsid w:val="00723542"/>
    <w:rsid w:val="007237A5"/>
    <w:rsid w:val="00724C6A"/>
    <w:rsid w:val="00726EC1"/>
    <w:rsid w:val="007361B8"/>
    <w:rsid w:val="007510E0"/>
    <w:rsid w:val="00752001"/>
    <w:rsid w:val="0075483F"/>
    <w:rsid w:val="00762058"/>
    <w:rsid w:val="00763589"/>
    <w:rsid w:val="00766D1C"/>
    <w:rsid w:val="0076749D"/>
    <w:rsid w:val="00767D71"/>
    <w:rsid w:val="00772090"/>
    <w:rsid w:val="00773C84"/>
    <w:rsid w:val="00773D43"/>
    <w:rsid w:val="00782142"/>
    <w:rsid w:val="007836D3"/>
    <w:rsid w:val="00783C3B"/>
    <w:rsid w:val="00791237"/>
    <w:rsid w:val="007949FF"/>
    <w:rsid w:val="007A03A5"/>
    <w:rsid w:val="007A2C67"/>
    <w:rsid w:val="007A6CD8"/>
    <w:rsid w:val="007B3AFA"/>
    <w:rsid w:val="007B6759"/>
    <w:rsid w:val="007C35BB"/>
    <w:rsid w:val="007C5B4D"/>
    <w:rsid w:val="007D3890"/>
    <w:rsid w:val="007D4D85"/>
    <w:rsid w:val="007D67C1"/>
    <w:rsid w:val="007E2746"/>
    <w:rsid w:val="007E279C"/>
    <w:rsid w:val="007E2BE3"/>
    <w:rsid w:val="007E3533"/>
    <w:rsid w:val="007E7245"/>
    <w:rsid w:val="007E76EE"/>
    <w:rsid w:val="007E7869"/>
    <w:rsid w:val="007F0C56"/>
    <w:rsid w:val="007F1FAD"/>
    <w:rsid w:val="007F4D0D"/>
    <w:rsid w:val="007F753D"/>
    <w:rsid w:val="0080174D"/>
    <w:rsid w:val="00805C80"/>
    <w:rsid w:val="008062F0"/>
    <w:rsid w:val="00806C7C"/>
    <w:rsid w:val="00810628"/>
    <w:rsid w:val="00811044"/>
    <w:rsid w:val="00811752"/>
    <w:rsid w:val="008121AF"/>
    <w:rsid w:val="00812C59"/>
    <w:rsid w:val="00815224"/>
    <w:rsid w:val="0081798B"/>
    <w:rsid w:val="00821477"/>
    <w:rsid w:val="00831B32"/>
    <w:rsid w:val="00833714"/>
    <w:rsid w:val="0083667A"/>
    <w:rsid w:val="00837034"/>
    <w:rsid w:val="008410BF"/>
    <w:rsid w:val="00842A76"/>
    <w:rsid w:val="00846BA7"/>
    <w:rsid w:val="00850796"/>
    <w:rsid w:val="00853509"/>
    <w:rsid w:val="008549D5"/>
    <w:rsid w:val="00856A81"/>
    <w:rsid w:val="00857C2C"/>
    <w:rsid w:val="00860786"/>
    <w:rsid w:val="00862D5D"/>
    <w:rsid w:val="008678F7"/>
    <w:rsid w:val="00867F07"/>
    <w:rsid w:val="0088178D"/>
    <w:rsid w:val="0088271E"/>
    <w:rsid w:val="00893F1C"/>
    <w:rsid w:val="008A31E3"/>
    <w:rsid w:val="008A3A31"/>
    <w:rsid w:val="008A7789"/>
    <w:rsid w:val="008B0C69"/>
    <w:rsid w:val="008B21FC"/>
    <w:rsid w:val="008B2B05"/>
    <w:rsid w:val="008B49E6"/>
    <w:rsid w:val="008B623B"/>
    <w:rsid w:val="008C0030"/>
    <w:rsid w:val="008C664F"/>
    <w:rsid w:val="008C7B2D"/>
    <w:rsid w:val="008D309B"/>
    <w:rsid w:val="008D7F92"/>
    <w:rsid w:val="008E0310"/>
    <w:rsid w:val="008E0A5F"/>
    <w:rsid w:val="008F23AD"/>
    <w:rsid w:val="008F295B"/>
    <w:rsid w:val="00901A94"/>
    <w:rsid w:val="00906B5A"/>
    <w:rsid w:val="0091042B"/>
    <w:rsid w:val="00911366"/>
    <w:rsid w:val="00911C74"/>
    <w:rsid w:val="00921653"/>
    <w:rsid w:val="0092321F"/>
    <w:rsid w:val="0092645C"/>
    <w:rsid w:val="00933421"/>
    <w:rsid w:val="009427A7"/>
    <w:rsid w:val="00943E22"/>
    <w:rsid w:val="00944810"/>
    <w:rsid w:val="00945221"/>
    <w:rsid w:val="00953BD7"/>
    <w:rsid w:val="00954159"/>
    <w:rsid w:val="00955BE9"/>
    <w:rsid w:val="0096544E"/>
    <w:rsid w:val="009805DE"/>
    <w:rsid w:val="00980A49"/>
    <w:rsid w:val="009817A0"/>
    <w:rsid w:val="00982057"/>
    <w:rsid w:val="00983658"/>
    <w:rsid w:val="00984F39"/>
    <w:rsid w:val="00994062"/>
    <w:rsid w:val="00996C23"/>
    <w:rsid w:val="00997C75"/>
    <w:rsid w:val="009A15ED"/>
    <w:rsid w:val="009A41D4"/>
    <w:rsid w:val="009B17CB"/>
    <w:rsid w:val="009B2995"/>
    <w:rsid w:val="009B43E9"/>
    <w:rsid w:val="009B5943"/>
    <w:rsid w:val="009B707B"/>
    <w:rsid w:val="009B7F3B"/>
    <w:rsid w:val="009C39DD"/>
    <w:rsid w:val="009C5107"/>
    <w:rsid w:val="009D36BE"/>
    <w:rsid w:val="009D51BC"/>
    <w:rsid w:val="009D7758"/>
    <w:rsid w:val="009E01EA"/>
    <w:rsid w:val="009E4279"/>
    <w:rsid w:val="009E5D0D"/>
    <w:rsid w:val="009E5F34"/>
    <w:rsid w:val="009E6A19"/>
    <w:rsid w:val="009E7CEB"/>
    <w:rsid w:val="009F1534"/>
    <w:rsid w:val="009F1936"/>
    <w:rsid w:val="00A0033D"/>
    <w:rsid w:val="00A01556"/>
    <w:rsid w:val="00A020B4"/>
    <w:rsid w:val="00A0694D"/>
    <w:rsid w:val="00A1079C"/>
    <w:rsid w:val="00A10961"/>
    <w:rsid w:val="00A1542B"/>
    <w:rsid w:val="00A15912"/>
    <w:rsid w:val="00A206A2"/>
    <w:rsid w:val="00A24331"/>
    <w:rsid w:val="00A2466D"/>
    <w:rsid w:val="00A26E62"/>
    <w:rsid w:val="00A31CBC"/>
    <w:rsid w:val="00A3332F"/>
    <w:rsid w:val="00A35526"/>
    <w:rsid w:val="00A3765A"/>
    <w:rsid w:val="00A4373A"/>
    <w:rsid w:val="00A51B6F"/>
    <w:rsid w:val="00A56D49"/>
    <w:rsid w:val="00A62C71"/>
    <w:rsid w:val="00A6506E"/>
    <w:rsid w:val="00A67476"/>
    <w:rsid w:val="00A74BE3"/>
    <w:rsid w:val="00A808B6"/>
    <w:rsid w:val="00A81261"/>
    <w:rsid w:val="00A8225E"/>
    <w:rsid w:val="00A82B26"/>
    <w:rsid w:val="00A85E9A"/>
    <w:rsid w:val="00A90AED"/>
    <w:rsid w:val="00A964A7"/>
    <w:rsid w:val="00A96743"/>
    <w:rsid w:val="00AA1927"/>
    <w:rsid w:val="00AA45F9"/>
    <w:rsid w:val="00AA7836"/>
    <w:rsid w:val="00AB1118"/>
    <w:rsid w:val="00AB6F91"/>
    <w:rsid w:val="00AD0217"/>
    <w:rsid w:val="00AD392D"/>
    <w:rsid w:val="00AD4828"/>
    <w:rsid w:val="00AD49EF"/>
    <w:rsid w:val="00AE35B7"/>
    <w:rsid w:val="00AF1ABF"/>
    <w:rsid w:val="00B00EEE"/>
    <w:rsid w:val="00B04C67"/>
    <w:rsid w:val="00B04F64"/>
    <w:rsid w:val="00B10BAB"/>
    <w:rsid w:val="00B23E8F"/>
    <w:rsid w:val="00B24924"/>
    <w:rsid w:val="00B31CF7"/>
    <w:rsid w:val="00B32080"/>
    <w:rsid w:val="00B32607"/>
    <w:rsid w:val="00B4543C"/>
    <w:rsid w:val="00B46374"/>
    <w:rsid w:val="00B475DC"/>
    <w:rsid w:val="00B53154"/>
    <w:rsid w:val="00B53B9C"/>
    <w:rsid w:val="00B6211A"/>
    <w:rsid w:val="00B64DC4"/>
    <w:rsid w:val="00B73828"/>
    <w:rsid w:val="00B75EFE"/>
    <w:rsid w:val="00B7715A"/>
    <w:rsid w:val="00B90562"/>
    <w:rsid w:val="00B971FD"/>
    <w:rsid w:val="00B97B88"/>
    <w:rsid w:val="00BA074B"/>
    <w:rsid w:val="00BA1C0E"/>
    <w:rsid w:val="00BA68A8"/>
    <w:rsid w:val="00BB707A"/>
    <w:rsid w:val="00BC024B"/>
    <w:rsid w:val="00BC0F64"/>
    <w:rsid w:val="00BC3D7B"/>
    <w:rsid w:val="00BC51EF"/>
    <w:rsid w:val="00BC71CB"/>
    <w:rsid w:val="00BD28BE"/>
    <w:rsid w:val="00BD5876"/>
    <w:rsid w:val="00BE1F6F"/>
    <w:rsid w:val="00BF0D7A"/>
    <w:rsid w:val="00BF60ED"/>
    <w:rsid w:val="00BF7808"/>
    <w:rsid w:val="00C015DA"/>
    <w:rsid w:val="00C03C50"/>
    <w:rsid w:val="00C0671A"/>
    <w:rsid w:val="00C14CBB"/>
    <w:rsid w:val="00C157DE"/>
    <w:rsid w:val="00C16666"/>
    <w:rsid w:val="00C202D7"/>
    <w:rsid w:val="00C25D31"/>
    <w:rsid w:val="00C27EC0"/>
    <w:rsid w:val="00C329B0"/>
    <w:rsid w:val="00C35148"/>
    <w:rsid w:val="00C37B33"/>
    <w:rsid w:val="00C46282"/>
    <w:rsid w:val="00C46BA2"/>
    <w:rsid w:val="00C514B7"/>
    <w:rsid w:val="00C53028"/>
    <w:rsid w:val="00C6433E"/>
    <w:rsid w:val="00C654AC"/>
    <w:rsid w:val="00C67250"/>
    <w:rsid w:val="00C737BF"/>
    <w:rsid w:val="00C77795"/>
    <w:rsid w:val="00C82351"/>
    <w:rsid w:val="00C83E94"/>
    <w:rsid w:val="00C84205"/>
    <w:rsid w:val="00C8477D"/>
    <w:rsid w:val="00C84893"/>
    <w:rsid w:val="00C86985"/>
    <w:rsid w:val="00C872E2"/>
    <w:rsid w:val="00C87430"/>
    <w:rsid w:val="00C87596"/>
    <w:rsid w:val="00C910B5"/>
    <w:rsid w:val="00C92599"/>
    <w:rsid w:val="00C94736"/>
    <w:rsid w:val="00CA43BC"/>
    <w:rsid w:val="00CA5DAC"/>
    <w:rsid w:val="00CB28FE"/>
    <w:rsid w:val="00CC0373"/>
    <w:rsid w:val="00CE4F68"/>
    <w:rsid w:val="00CE53CF"/>
    <w:rsid w:val="00CE56A3"/>
    <w:rsid w:val="00CE7351"/>
    <w:rsid w:val="00CF2B71"/>
    <w:rsid w:val="00CF6119"/>
    <w:rsid w:val="00CF7C0E"/>
    <w:rsid w:val="00CF7C99"/>
    <w:rsid w:val="00D01F82"/>
    <w:rsid w:val="00D17A27"/>
    <w:rsid w:val="00D22CBD"/>
    <w:rsid w:val="00D25590"/>
    <w:rsid w:val="00D378D4"/>
    <w:rsid w:val="00D43CE9"/>
    <w:rsid w:val="00D46FA3"/>
    <w:rsid w:val="00D613ED"/>
    <w:rsid w:val="00D61E77"/>
    <w:rsid w:val="00D817A9"/>
    <w:rsid w:val="00D83633"/>
    <w:rsid w:val="00D85579"/>
    <w:rsid w:val="00D85E64"/>
    <w:rsid w:val="00D86665"/>
    <w:rsid w:val="00D91181"/>
    <w:rsid w:val="00DA27CB"/>
    <w:rsid w:val="00DB24D1"/>
    <w:rsid w:val="00DC01B9"/>
    <w:rsid w:val="00DC0854"/>
    <w:rsid w:val="00DC11C2"/>
    <w:rsid w:val="00DC21BF"/>
    <w:rsid w:val="00DC49BE"/>
    <w:rsid w:val="00DC49F5"/>
    <w:rsid w:val="00DC5EC8"/>
    <w:rsid w:val="00DC7066"/>
    <w:rsid w:val="00DD23DB"/>
    <w:rsid w:val="00DE0CCA"/>
    <w:rsid w:val="00DE2472"/>
    <w:rsid w:val="00DE2583"/>
    <w:rsid w:val="00DE2736"/>
    <w:rsid w:val="00DE2FDE"/>
    <w:rsid w:val="00DE5EB2"/>
    <w:rsid w:val="00DF0083"/>
    <w:rsid w:val="00DF4ACA"/>
    <w:rsid w:val="00DF64E4"/>
    <w:rsid w:val="00E01C03"/>
    <w:rsid w:val="00E06FB1"/>
    <w:rsid w:val="00E0739B"/>
    <w:rsid w:val="00E07736"/>
    <w:rsid w:val="00E10773"/>
    <w:rsid w:val="00E10F50"/>
    <w:rsid w:val="00E129B5"/>
    <w:rsid w:val="00E16C37"/>
    <w:rsid w:val="00E1731E"/>
    <w:rsid w:val="00E27421"/>
    <w:rsid w:val="00E30F46"/>
    <w:rsid w:val="00E3446B"/>
    <w:rsid w:val="00E34FF9"/>
    <w:rsid w:val="00E4055B"/>
    <w:rsid w:val="00E40875"/>
    <w:rsid w:val="00E41218"/>
    <w:rsid w:val="00E41F22"/>
    <w:rsid w:val="00E43204"/>
    <w:rsid w:val="00E449D7"/>
    <w:rsid w:val="00E47A38"/>
    <w:rsid w:val="00E56A16"/>
    <w:rsid w:val="00E6088A"/>
    <w:rsid w:val="00E63BA5"/>
    <w:rsid w:val="00E653D1"/>
    <w:rsid w:val="00E65412"/>
    <w:rsid w:val="00E70CBC"/>
    <w:rsid w:val="00E763B9"/>
    <w:rsid w:val="00E76C76"/>
    <w:rsid w:val="00E80D22"/>
    <w:rsid w:val="00E845F1"/>
    <w:rsid w:val="00E86EF1"/>
    <w:rsid w:val="00EA3C5E"/>
    <w:rsid w:val="00EA4869"/>
    <w:rsid w:val="00EB0D3C"/>
    <w:rsid w:val="00EB1622"/>
    <w:rsid w:val="00EB3CB2"/>
    <w:rsid w:val="00EB3E45"/>
    <w:rsid w:val="00EB4DAA"/>
    <w:rsid w:val="00EC0D75"/>
    <w:rsid w:val="00ED0AEB"/>
    <w:rsid w:val="00ED611F"/>
    <w:rsid w:val="00EE09D3"/>
    <w:rsid w:val="00EF0088"/>
    <w:rsid w:val="00EF1183"/>
    <w:rsid w:val="00EF35A7"/>
    <w:rsid w:val="00F01F8E"/>
    <w:rsid w:val="00F06A25"/>
    <w:rsid w:val="00F114F9"/>
    <w:rsid w:val="00F15C22"/>
    <w:rsid w:val="00F16BD3"/>
    <w:rsid w:val="00F20B03"/>
    <w:rsid w:val="00F23998"/>
    <w:rsid w:val="00F305B8"/>
    <w:rsid w:val="00F3137F"/>
    <w:rsid w:val="00F3192A"/>
    <w:rsid w:val="00F329D8"/>
    <w:rsid w:val="00F34BAF"/>
    <w:rsid w:val="00F427D6"/>
    <w:rsid w:val="00F42B93"/>
    <w:rsid w:val="00F46B87"/>
    <w:rsid w:val="00F516C2"/>
    <w:rsid w:val="00F5417A"/>
    <w:rsid w:val="00F70F18"/>
    <w:rsid w:val="00F72EB9"/>
    <w:rsid w:val="00F739B5"/>
    <w:rsid w:val="00F753A8"/>
    <w:rsid w:val="00F7749D"/>
    <w:rsid w:val="00F8107B"/>
    <w:rsid w:val="00F83F97"/>
    <w:rsid w:val="00F94357"/>
    <w:rsid w:val="00F945FF"/>
    <w:rsid w:val="00F94833"/>
    <w:rsid w:val="00FA45E3"/>
    <w:rsid w:val="00FA4C68"/>
    <w:rsid w:val="00FB09D2"/>
    <w:rsid w:val="00FB3349"/>
    <w:rsid w:val="00FB351D"/>
    <w:rsid w:val="00FB4CE1"/>
    <w:rsid w:val="00FC1899"/>
    <w:rsid w:val="00FC257A"/>
    <w:rsid w:val="00FD0B3E"/>
    <w:rsid w:val="00FF1101"/>
    <w:rsid w:val="00FF2552"/>
    <w:rsid w:val="00FF34EA"/>
    <w:rsid w:val="00FF415C"/>
    <w:rsid w:val="00FF57F0"/>
    <w:rsid w:val="00FF6BEA"/>
    <w:rsid w:val="00FF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D22516C"/>
  <w15:chartTrackingRefBased/>
  <w15:docId w15:val="{40664C49-A28C-4BFF-A0CB-90C55696A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semiHidden="1" w:uiPriority="0" w:unhideWhenUsed="1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08B6"/>
    <w:pPr>
      <w:suppressAutoHyphens/>
    </w:pPr>
    <w:rPr>
      <w:sz w:val="24"/>
      <w:szCs w:val="24"/>
      <w:lang w:val="es-ES" w:eastAsia="ar-SA"/>
    </w:rPr>
  </w:style>
  <w:style w:type="paragraph" w:styleId="Ttulo1">
    <w:name w:val="heading 1"/>
    <w:basedOn w:val="Normal"/>
    <w:next w:val="Normal"/>
    <w:link w:val="Ttulo1Car"/>
    <w:qFormat/>
    <w:pPr>
      <w:keepNext/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pPr>
      <w:keepNext/>
      <w:numPr>
        <w:ilvl w:val="3"/>
        <w:numId w:val="1"/>
      </w:numPr>
      <w:spacing w:line="360" w:lineRule="auto"/>
      <w:ind w:left="1148" w:firstLine="0"/>
      <w:jc w:val="both"/>
      <w:outlineLvl w:val="3"/>
    </w:pPr>
    <w:rPr>
      <w:rFonts w:ascii="Arial Narrow" w:hAnsi="Arial Narrow" w:cs="Arial"/>
      <w:b/>
      <w:bCs/>
      <w:spacing w:val="20"/>
    </w:rPr>
  </w:style>
  <w:style w:type="paragraph" w:styleId="Ttulo5">
    <w:name w:val="heading 5"/>
    <w:basedOn w:val="Normal"/>
    <w:next w:val="Normal"/>
    <w:link w:val="Ttulo5Car"/>
    <w:qFormat/>
    <w:rsid w:val="00056F13"/>
    <w:pPr>
      <w:widowControl w:val="0"/>
      <w:suppressAutoHyphens w:val="0"/>
      <w:spacing w:before="240" w:after="60" w:line="240" w:lineRule="atLeast"/>
      <w:jc w:val="both"/>
      <w:outlineLvl w:val="4"/>
    </w:pPr>
    <w:rPr>
      <w:rFonts w:ascii="Arial" w:hAnsi="Arial"/>
      <w:sz w:val="22"/>
      <w:szCs w:val="20"/>
      <w:lang w:val="en-US" w:eastAsia="en-US"/>
    </w:rPr>
  </w:style>
  <w:style w:type="paragraph" w:styleId="Ttulo6">
    <w:name w:val="heading 6"/>
    <w:basedOn w:val="Normal"/>
    <w:next w:val="Normal"/>
    <w:link w:val="Ttulo6Car"/>
    <w:qFormat/>
    <w:rsid w:val="00056F13"/>
    <w:pPr>
      <w:widowControl w:val="0"/>
      <w:suppressAutoHyphens w:val="0"/>
      <w:spacing w:before="240" w:after="60" w:line="240" w:lineRule="atLeast"/>
      <w:jc w:val="both"/>
      <w:outlineLvl w:val="5"/>
    </w:pPr>
    <w:rPr>
      <w:rFonts w:ascii="Arial" w:hAnsi="Arial"/>
      <w:i/>
      <w:sz w:val="22"/>
      <w:szCs w:val="20"/>
      <w:lang w:val="en-US" w:eastAsia="en-US"/>
    </w:rPr>
  </w:style>
  <w:style w:type="paragraph" w:styleId="Ttulo7">
    <w:name w:val="heading 7"/>
    <w:basedOn w:val="Normal"/>
    <w:next w:val="Normal"/>
    <w:link w:val="Ttulo7Car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bCs/>
      <w:sz w:val="40"/>
    </w:rPr>
  </w:style>
  <w:style w:type="paragraph" w:styleId="Ttulo8">
    <w:name w:val="heading 8"/>
    <w:basedOn w:val="Normal"/>
    <w:next w:val="Normal"/>
    <w:link w:val="Ttulo8Car"/>
    <w:qFormat/>
    <w:rsid w:val="00056F13"/>
    <w:pPr>
      <w:widowControl w:val="0"/>
      <w:suppressAutoHyphens w:val="0"/>
      <w:spacing w:before="240" w:after="60" w:line="240" w:lineRule="atLeast"/>
      <w:jc w:val="both"/>
      <w:outlineLvl w:val="7"/>
    </w:pPr>
    <w:rPr>
      <w:rFonts w:ascii="Arial" w:hAnsi="Arial"/>
      <w:i/>
      <w:sz w:val="20"/>
      <w:szCs w:val="20"/>
      <w:lang w:val="en-US" w:eastAsia="en-US"/>
    </w:rPr>
  </w:style>
  <w:style w:type="paragraph" w:styleId="Ttulo9">
    <w:name w:val="heading 9"/>
    <w:basedOn w:val="Normal"/>
    <w:next w:val="Normal"/>
    <w:link w:val="Ttulo9Car"/>
    <w:qFormat/>
    <w:pPr>
      <w:keepNext/>
      <w:numPr>
        <w:ilvl w:val="8"/>
        <w:numId w:val="1"/>
      </w:numPr>
      <w:jc w:val="center"/>
      <w:outlineLvl w:val="8"/>
    </w:pPr>
    <w:rPr>
      <w:rFonts w:ascii="Book Antiqua" w:hAnsi="Book Antiqua" w:cs="Book Antiqua"/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ascii="Arial" w:hAnsi="Arial" w:cs="Arial" w:hint="default"/>
      <w:b/>
      <w:i w:val="0"/>
      <w:sz w:val="28"/>
    </w:rPr>
  </w:style>
  <w:style w:type="character" w:customStyle="1" w:styleId="WW8Num1z1">
    <w:name w:val="WW8Num1z1"/>
    <w:rPr>
      <w:rFonts w:ascii="Book Antiqua" w:hAnsi="Book Antiqua" w:cs="Book Antiqua" w:hint="default"/>
      <w:b/>
      <w:i w:val="0"/>
      <w:sz w:val="24"/>
    </w:rPr>
  </w:style>
  <w:style w:type="character" w:customStyle="1" w:styleId="WW8Num1z2">
    <w:name w:val="WW8Num1z2"/>
  </w:style>
  <w:style w:type="character" w:customStyle="1" w:styleId="WW8Num1z3">
    <w:name w:val="WW8Num1z3"/>
    <w:rPr>
      <w:rFonts w:hint="default"/>
    </w:rPr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Wingdings" w:hAnsi="Wingdings" w:cs="Wingdings" w:hint="default"/>
      <w:color w:val="auto"/>
    </w:rPr>
  </w:style>
  <w:style w:type="character" w:customStyle="1" w:styleId="WW8Num2z1">
    <w:name w:val="WW8Num2z1"/>
    <w:rPr>
      <w:rFonts w:ascii="Courier New" w:hAnsi="Courier New" w:cs="Courier New" w:hint="default"/>
      <w:lang w:val="es-ES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cs="Book Antiqua" w:hint="default"/>
    </w:rPr>
  </w:style>
  <w:style w:type="character" w:customStyle="1" w:styleId="WW8Num5z0">
    <w:name w:val="WW8Num5z0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" w:hAnsi="Wingdings" w:cs="Wingdings" w:hint="default"/>
      <w:lang w:val="en-GB"/>
    </w:rPr>
  </w:style>
  <w:style w:type="character" w:customStyle="1" w:styleId="WW8Num7z0">
    <w:name w:val="WW8Num7z0"/>
    <w:rPr>
      <w:rFonts w:cs="Book Antiqua" w:hint="default"/>
      <w:b/>
      <w:i w:val="0"/>
      <w:color w:val="auto"/>
    </w:rPr>
  </w:style>
  <w:style w:type="character" w:customStyle="1" w:styleId="WW8Num8z0">
    <w:name w:val="WW8Num8z0"/>
    <w:rPr>
      <w:rFonts w:ascii="Arial" w:hAnsi="Arial" w:cs="Arial" w:hint="default"/>
      <w:b/>
      <w:i w:val="0"/>
      <w:sz w:val="28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1">
    <w:name w:val="WW8Num8z1"/>
    <w:rPr>
      <w:rFonts w:ascii="Book Antiqua" w:hAnsi="Book Antiqua" w:cs="Book Antiqua" w:hint="default"/>
      <w:b/>
      <w:i w:val="0"/>
      <w:sz w:val="24"/>
    </w:rPr>
  </w:style>
  <w:style w:type="character" w:customStyle="1" w:styleId="WW8Num8z3">
    <w:name w:val="WW8Num8z3"/>
    <w:rPr>
      <w:rFonts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Symbol" w:hAnsi="Symbol" w:cs="Symbol" w:hint="default"/>
    </w:rPr>
  </w:style>
  <w:style w:type="character" w:customStyle="1" w:styleId="WW8Num9z4">
    <w:name w:val="WW8Num9z4"/>
    <w:rPr>
      <w:rFonts w:ascii="Courier New" w:hAnsi="Courier New" w:cs="Courier New" w:hint="default"/>
    </w:rPr>
  </w:style>
  <w:style w:type="character" w:customStyle="1" w:styleId="WW8Num10z0">
    <w:name w:val="WW8Num10z0"/>
    <w:rPr>
      <w:rFonts w:hint="default"/>
      <w:b/>
      <w:i w:val="0"/>
      <w:color w:val="auto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  <w:color w:val="auto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Book Antiqua" w:hAnsi="Book Antiqua" w:cs="Book Antiqua" w:hint="default"/>
      <w:b/>
      <w:i w:val="0"/>
      <w:sz w:val="24"/>
    </w:rPr>
  </w:style>
  <w:style w:type="character" w:customStyle="1" w:styleId="WW8Num14z0">
    <w:name w:val="WW8Num14z0"/>
    <w:rPr>
      <w:rFonts w:ascii="Wingdings" w:hAnsi="Wingdings" w:cs="Wingdings" w:hint="default"/>
      <w:color w:val="auto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4z3">
    <w:name w:val="WW8Num14z3"/>
    <w:rPr>
      <w:rFonts w:ascii="Symbol" w:hAnsi="Symbol" w:cs="Symbol" w:hint="default"/>
    </w:rPr>
  </w:style>
  <w:style w:type="character" w:customStyle="1" w:styleId="WW8Num15z0">
    <w:name w:val="WW8Num15z0"/>
    <w:rPr>
      <w:rFonts w:hint="default"/>
      <w:b/>
      <w:i w:val="0"/>
      <w:color w:val="auto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Wingdings" w:hAnsi="Wingdings" w:cs="Wingdings" w:hint="default"/>
      <w:color w:val="auto"/>
    </w:rPr>
  </w:style>
  <w:style w:type="character" w:customStyle="1" w:styleId="WW8Num16z1">
    <w:name w:val="WW8Num16z1"/>
    <w:rPr>
      <w:rFonts w:ascii="Wingdings" w:hAnsi="Wingdings" w:cs="Wingdings" w:hint="default"/>
    </w:rPr>
  </w:style>
  <w:style w:type="character" w:customStyle="1" w:styleId="WW8Num16z4">
    <w:name w:val="WW8Num16z4"/>
    <w:rPr>
      <w:rFonts w:ascii="Courier New" w:hAnsi="Courier New" w:cs="Courier New" w:hint="default"/>
    </w:rPr>
  </w:style>
  <w:style w:type="character" w:customStyle="1" w:styleId="WW8Num16z6">
    <w:name w:val="WW8Num16z6"/>
    <w:rPr>
      <w:rFonts w:ascii="Symbol" w:hAnsi="Symbol" w:cs="Symbol" w:hint="default"/>
    </w:rPr>
  </w:style>
  <w:style w:type="character" w:customStyle="1" w:styleId="WW8Num17z0">
    <w:name w:val="WW8Num17z0"/>
    <w:rPr>
      <w:rFonts w:hint="default"/>
      <w:b/>
      <w:i w:val="0"/>
      <w:color w:val="auto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20z0">
    <w:name w:val="WW8Num20z0"/>
    <w:rPr>
      <w:rFonts w:ascii="Book Antiqua" w:hAnsi="Book Antiqua" w:cs="Book Antiqua" w:hint="default"/>
      <w:b/>
      <w:i w:val="0"/>
      <w:color w:val="auto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Fuentedeprrafopredeter1">
    <w:name w:val="Fuente de párrafo predeter.1"/>
  </w:style>
  <w:style w:type="character" w:styleId="Nmerodepgina">
    <w:name w:val="page number"/>
    <w:basedOn w:val="Fuentedeprrafopredeter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CarCar1">
    <w:name w:val="Car Car1"/>
    <w:rPr>
      <w:sz w:val="24"/>
      <w:szCs w:val="24"/>
      <w:lang w:val="es-ES"/>
    </w:rPr>
  </w:style>
  <w:style w:type="character" w:customStyle="1" w:styleId="CarCar">
    <w:name w:val="Car Car"/>
    <w:rPr>
      <w:sz w:val="24"/>
      <w:szCs w:val="24"/>
      <w:lang w:val="es-ES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oindependiente">
    <w:name w:val="Body Text"/>
    <w:basedOn w:val="Normal"/>
    <w:link w:val="TextoindependienteCar"/>
    <w:pPr>
      <w:jc w:val="both"/>
    </w:pPr>
    <w:rPr>
      <w:rFonts w:ascii="Arial" w:hAnsi="Arial" w:cs="Arial"/>
      <w:lang w:val="es-AR"/>
    </w:rPr>
  </w:style>
  <w:style w:type="paragraph" w:styleId="Lista">
    <w:name w:val="List"/>
    <w:basedOn w:val="Textoindependiente"/>
    <w:rPr>
      <w:rFonts w:cs="Mangal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Encabezado">
    <w:name w:val="header"/>
    <w:basedOn w:val="Normal"/>
    <w:link w:val="EncabezadoCar"/>
  </w:style>
  <w:style w:type="paragraph" w:styleId="Piedepgina">
    <w:name w:val="footer"/>
    <w:basedOn w:val="Normal"/>
    <w:link w:val="PiedepginaCar"/>
  </w:style>
  <w:style w:type="paragraph" w:styleId="ndice1">
    <w:name w:val="index 1"/>
    <w:basedOn w:val="Normal"/>
    <w:next w:val="Normal"/>
    <w:pPr>
      <w:ind w:left="240" w:hanging="240"/>
    </w:pPr>
  </w:style>
  <w:style w:type="paragraph" w:styleId="Ttulodendice">
    <w:name w:val="index heading"/>
    <w:basedOn w:val="Normal"/>
    <w:next w:val="ndice1"/>
  </w:style>
  <w:style w:type="paragraph" w:styleId="TDC1">
    <w:name w:val="toc 1"/>
    <w:basedOn w:val="Normal"/>
    <w:next w:val="Normal"/>
    <w:uiPriority w:val="39"/>
    <w:pPr>
      <w:spacing w:before="120" w:after="120"/>
    </w:pPr>
    <w:rPr>
      <w:rFonts w:ascii="Calibri" w:hAnsi="Calibri"/>
      <w:b/>
      <w:bCs/>
      <w:caps/>
      <w:sz w:val="20"/>
      <w:szCs w:val="20"/>
    </w:rPr>
  </w:style>
  <w:style w:type="paragraph" w:styleId="TDC2">
    <w:name w:val="toc 2"/>
    <w:basedOn w:val="Normal"/>
    <w:next w:val="Normal"/>
    <w:uiPriority w:val="39"/>
    <w:pPr>
      <w:ind w:left="240"/>
    </w:pPr>
    <w:rPr>
      <w:rFonts w:ascii="Calibri" w:hAnsi="Calibri"/>
      <w:smallCaps/>
      <w:sz w:val="20"/>
      <w:szCs w:val="20"/>
    </w:rPr>
  </w:style>
  <w:style w:type="paragraph" w:styleId="TDC3">
    <w:name w:val="toc 3"/>
    <w:basedOn w:val="Normal"/>
    <w:next w:val="Normal"/>
    <w:uiPriority w:val="39"/>
    <w:pPr>
      <w:ind w:left="480"/>
    </w:pPr>
    <w:rPr>
      <w:rFonts w:ascii="Calibri" w:hAnsi="Calibri"/>
      <w:i/>
      <w:iCs/>
      <w:sz w:val="20"/>
      <w:szCs w:val="20"/>
    </w:rPr>
  </w:style>
  <w:style w:type="paragraph" w:customStyle="1" w:styleId="Textoindependiente31">
    <w:name w:val="Texto independiente 31"/>
    <w:basedOn w:val="Normal"/>
    <w:rPr>
      <w:rFonts w:ascii="Arial" w:hAnsi="Arial" w:cs="Arial"/>
      <w:i/>
      <w:iCs/>
      <w:color w:val="0000FF"/>
    </w:rPr>
  </w:style>
  <w:style w:type="paragraph" w:customStyle="1" w:styleId="TableText">
    <w:name w:val="Table Text"/>
    <w:basedOn w:val="Normal"/>
    <w:pPr>
      <w:overflowPunct w:val="0"/>
      <w:autoSpaceDE w:val="0"/>
      <w:spacing w:after="120"/>
      <w:textAlignment w:val="baseline"/>
    </w:pPr>
    <w:rPr>
      <w:rFonts w:ascii="Arial" w:hAnsi="Arial" w:cs="Arial"/>
      <w:sz w:val="20"/>
      <w:szCs w:val="20"/>
      <w:lang w:val="en-US"/>
    </w:rPr>
  </w:style>
  <w:style w:type="paragraph" w:customStyle="1" w:styleId="Sangra3detindependiente1">
    <w:name w:val="Sangría 3 de t. independiente1"/>
    <w:basedOn w:val="Normal"/>
    <w:pPr>
      <w:spacing w:line="360" w:lineRule="auto"/>
      <w:ind w:left="426"/>
      <w:jc w:val="both"/>
    </w:pPr>
    <w:rPr>
      <w:rFonts w:ascii="Arial" w:hAnsi="Arial" w:cs="Arial"/>
      <w:sz w:val="22"/>
      <w:szCs w:val="20"/>
    </w:rPr>
  </w:style>
  <w:style w:type="paragraph" w:styleId="Textodeglobo">
    <w:name w:val="Balloon Text"/>
    <w:basedOn w:val="Normal"/>
    <w:link w:val="TextodegloboCar"/>
    <w:rPr>
      <w:rFonts w:ascii="Tahoma" w:hAnsi="Tahoma" w:cs="Tahoma"/>
      <w:sz w:val="16"/>
      <w:szCs w:val="16"/>
    </w:rPr>
  </w:style>
  <w:style w:type="paragraph" w:styleId="Sangradetextonormal">
    <w:name w:val="Body Text Indent"/>
    <w:basedOn w:val="Normal"/>
    <w:link w:val="SangradetextonormalCar"/>
    <w:pPr>
      <w:ind w:left="3240" w:hanging="900"/>
      <w:jc w:val="both"/>
    </w:pPr>
    <w:rPr>
      <w:rFonts w:ascii="Book Antiqua" w:hAnsi="Book Antiqua" w:cs="Book Antiqua"/>
      <w:i/>
      <w:color w:val="0000FF"/>
    </w:rPr>
  </w:style>
  <w:style w:type="paragraph" w:customStyle="1" w:styleId="Sangra2detindependiente1">
    <w:name w:val="Sangría 2 de t. independiente1"/>
    <w:basedOn w:val="Normal"/>
    <w:pPr>
      <w:ind w:left="2835"/>
      <w:jc w:val="both"/>
    </w:pPr>
    <w:rPr>
      <w:rFonts w:ascii="Book Antiqua" w:hAnsi="Book Antiqua" w:cs="Book Antiqua"/>
      <w:i/>
      <w:color w:val="0000FF"/>
    </w:rPr>
  </w:style>
  <w:style w:type="paragraph" w:styleId="TDC4">
    <w:name w:val="toc 4"/>
    <w:basedOn w:val="ndice"/>
    <w:pPr>
      <w:suppressLineNumbers w:val="0"/>
      <w:ind w:left="720"/>
    </w:pPr>
    <w:rPr>
      <w:rFonts w:ascii="Calibri" w:hAnsi="Calibri" w:cs="Times New Roman"/>
      <w:sz w:val="18"/>
      <w:szCs w:val="18"/>
    </w:rPr>
  </w:style>
  <w:style w:type="paragraph" w:styleId="TDC5">
    <w:name w:val="toc 5"/>
    <w:basedOn w:val="ndice"/>
    <w:pPr>
      <w:suppressLineNumbers w:val="0"/>
      <w:ind w:left="960"/>
    </w:pPr>
    <w:rPr>
      <w:rFonts w:ascii="Calibri" w:hAnsi="Calibri" w:cs="Times New Roman"/>
      <w:sz w:val="18"/>
      <w:szCs w:val="18"/>
    </w:rPr>
  </w:style>
  <w:style w:type="paragraph" w:styleId="TDC6">
    <w:name w:val="toc 6"/>
    <w:basedOn w:val="ndice"/>
    <w:pPr>
      <w:suppressLineNumbers w:val="0"/>
      <w:ind w:left="1200"/>
    </w:pPr>
    <w:rPr>
      <w:rFonts w:ascii="Calibri" w:hAnsi="Calibri" w:cs="Times New Roman"/>
      <w:sz w:val="18"/>
      <w:szCs w:val="18"/>
    </w:rPr>
  </w:style>
  <w:style w:type="paragraph" w:styleId="TDC7">
    <w:name w:val="toc 7"/>
    <w:basedOn w:val="ndice"/>
    <w:pPr>
      <w:suppressLineNumbers w:val="0"/>
      <w:ind w:left="1440"/>
    </w:pPr>
    <w:rPr>
      <w:rFonts w:ascii="Calibri" w:hAnsi="Calibri" w:cs="Times New Roman"/>
      <w:sz w:val="18"/>
      <w:szCs w:val="18"/>
    </w:rPr>
  </w:style>
  <w:style w:type="paragraph" w:styleId="TDC8">
    <w:name w:val="toc 8"/>
    <w:basedOn w:val="ndice"/>
    <w:pPr>
      <w:suppressLineNumbers w:val="0"/>
      <w:ind w:left="1680"/>
    </w:pPr>
    <w:rPr>
      <w:rFonts w:ascii="Calibri" w:hAnsi="Calibri" w:cs="Times New Roman"/>
      <w:sz w:val="18"/>
      <w:szCs w:val="18"/>
    </w:rPr>
  </w:style>
  <w:style w:type="paragraph" w:styleId="TDC9">
    <w:name w:val="toc 9"/>
    <w:basedOn w:val="ndice"/>
    <w:pPr>
      <w:suppressLineNumbers w:val="0"/>
      <w:ind w:left="1920"/>
    </w:pPr>
    <w:rPr>
      <w:rFonts w:ascii="Calibri" w:hAnsi="Calibri" w:cs="Times New Roman"/>
      <w:sz w:val="18"/>
      <w:szCs w:val="18"/>
    </w:rPr>
  </w:style>
  <w:style w:type="paragraph" w:customStyle="1" w:styleId="ndicel10">
    <w:name w:val="Índicel 10"/>
    <w:basedOn w:val="ndice"/>
    <w:pPr>
      <w:tabs>
        <w:tab w:val="right" w:leader="dot" w:pos="7425"/>
      </w:tabs>
      <w:ind w:left="2547"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FF57F0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FF57F0"/>
    <w:rPr>
      <w:rFonts w:ascii="Tahoma" w:hAnsi="Tahoma" w:cs="Tahoma"/>
      <w:sz w:val="16"/>
      <w:szCs w:val="16"/>
      <w:lang w:eastAsia="ar-SA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9805DE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uiPriority w:val="99"/>
    <w:semiHidden/>
    <w:rsid w:val="009805DE"/>
    <w:rPr>
      <w:sz w:val="16"/>
      <w:szCs w:val="16"/>
      <w:lang w:eastAsia="ar-SA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7F1FAD"/>
    <w:pPr>
      <w:keepLines/>
      <w:suppressAutoHyphens w:val="0"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table" w:styleId="Tablaconcuadrcula">
    <w:name w:val="Table Grid"/>
    <w:basedOn w:val="Tablanormal"/>
    <w:rsid w:val="00F945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514B7"/>
    <w:pPr>
      <w:suppressAutoHyphens w:val="0"/>
      <w:spacing w:before="100" w:beforeAutospacing="1" w:after="100" w:afterAutospacing="1"/>
    </w:pPr>
    <w:rPr>
      <w:lang w:eastAsia="es-ES"/>
    </w:rPr>
  </w:style>
  <w:style w:type="paragraph" w:styleId="Prrafodelista">
    <w:name w:val="List Paragraph"/>
    <w:basedOn w:val="Normal"/>
    <w:uiPriority w:val="34"/>
    <w:qFormat/>
    <w:rsid w:val="00C514B7"/>
    <w:pPr>
      <w:suppressAutoHyphens w:val="0"/>
      <w:ind w:left="720"/>
      <w:contextualSpacing/>
    </w:pPr>
    <w:rPr>
      <w:lang w:eastAsia="es-ES"/>
    </w:rPr>
  </w:style>
  <w:style w:type="paragraph" w:customStyle="1" w:styleId="listparagraph">
    <w:name w:val="listparagraph"/>
    <w:basedOn w:val="Normal"/>
    <w:rsid w:val="00263FB0"/>
    <w:pPr>
      <w:suppressAutoHyphens w:val="0"/>
      <w:spacing w:line="240" w:lineRule="atLeast"/>
      <w:ind w:left="720"/>
    </w:pPr>
    <w:rPr>
      <w:sz w:val="20"/>
      <w:szCs w:val="20"/>
      <w:lang w:eastAsia="es-ES"/>
    </w:rPr>
  </w:style>
  <w:style w:type="character" w:customStyle="1" w:styleId="Ttulo2Car">
    <w:name w:val="Título 2 Car"/>
    <w:link w:val="Ttulo2"/>
    <w:rsid w:val="00CF6119"/>
    <w:rPr>
      <w:rFonts w:ascii="Arial" w:hAnsi="Arial" w:cs="Arial"/>
      <w:b/>
      <w:bCs/>
      <w:i/>
      <w:iCs/>
      <w:sz w:val="28"/>
      <w:szCs w:val="28"/>
      <w:lang w:eastAsia="ar-SA"/>
    </w:rPr>
  </w:style>
  <w:style w:type="character" w:customStyle="1" w:styleId="Ttulo5Car">
    <w:name w:val="Título 5 Car"/>
    <w:link w:val="Ttulo5"/>
    <w:rsid w:val="00056F13"/>
    <w:rPr>
      <w:rFonts w:ascii="Arial" w:hAnsi="Arial"/>
      <w:sz w:val="22"/>
      <w:lang w:val="en-US" w:eastAsia="en-US"/>
    </w:rPr>
  </w:style>
  <w:style w:type="character" w:customStyle="1" w:styleId="Ttulo6Car">
    <w:name w:val="Título 6 Car"/>
    <w:link w:val="Ttulo6"/>
    <w:rsid w:val="00056F13"/>
    <w:rPr>
      <w:rFonts w:ascii="Arial" w:hAnsi="Arial"/>
      <w:i/>
      <w:sz w:val="22"/>
      <w:lang w:val="en-US" w:eastAsia="en-US"/>
    </w:rPr>
  </w:style>
  <w:style w:type="character" w:customStyle="1" w:styleId="Ttulo8Car">
    <w:name w:val="Título 8 Car"/>
    <w:link w:val="Ttulo8"/>
    <w:rsid w:val="00056F13"/>
    <w:rPr>
      <w:rFonts w:ascii="Arial" w:hAnsi="Arial"/>
      <w:i/>
      <w:lang w:val="en-US" w:eastAsia="en-US"/>
    </w:rPr>
  </w:style>
  <w:style w:type="paragraph" w:customStyle="1" w:styleId="InfoBlue">
    <w:name w:val="InfoBlue"/>
    <w:basedOn w:val="Normal"/>
    <w:next w:val="Textoindependiente"/>
    <w:autoRedefine/>
    <w:rsid w:val="00B23E8F"/>
    <w:pPr>
      <w:widowControl w:val="0"/>
      <w:suppressAutoHyphens w:val="0"/>
      <w:spacing w:line="240" w:lineRule="atLeast"/>
      <w:jc w:val="both"/>
    </w:pPr>
    <w:rPr>
      <w:rFonts w:ascii="Arial" w:hAnsi="Arial" w:cs="Arial"/>
      <w:color w:val="548DD4"/>
      <w:sz w:val="22"/>
      <w:szCs w:val="22"/>
      <w:lang w:val="es-CO" w:eastAsia="en-US"/>
    </w:rPr>
  </w:style>
  <w:style w:type="paragraph" w:customStyle="1" w:styleId="ListHeader">
    <w:name w:val="List Header"/>
    <w:next w:val="Normal"/>
    <w:uiPriority w:val="99"/>
    <w:rsid w:val="00B23E8F"/>
    <w:pPr>
      <w:widowControl w:val="0"/>
      <w:shd w:val="clear" w:color="auto" w:fill="FFFFFF"/>
      <w:autoSpaceDE w:val="0"/>
      <w:autoSpaceDN w:val="0"/>
      <w:adjustRightInd w:val="0"/>
    </w:pPr>
    <w:rPr>
      <w:rFonts w:ascii="Arial" w:hAnsi="Arial" w:cs="Arial"/>
      <w:b/>
      <w:bCs/>
      <w:i/>
      <w:iCs/>
      <w:color w:val="0000A0"/>
      <w:u w:color="000000"/>
      <w:shd w:val="clear" w:color="auto" w:fill="FFFFFF"/>
      <w:lang w:val="en-AU" w:eastAsia="es-CO"/>
    </w:rPr>
  </w:style>
  <w:style w:type="paragraph" w:customStyle="1" w:styleId="infoblue0">
    <w:name w:val="infoblue"/>
    <w:basedOn w:val="Normal"/>
    <w:rsid w:val="003477E8"/>
    <w:pPr>
      <w:suppressAutoHyphens w:val="0"/>
      <w:spacing w:after="120" w:line="240" w:lineRule="atLeast"/>
      <w:ind w:left="450"/>
    </w:pPr>
    <w:rPr>
      <w:i/>
      <w:iCs/>
      <w:color w:val="0000FF"/>
      <w:sz w:val="20"/>
      <w:szCs w:val="20"/>
      <w:lang w:val="en-US" w:eastAsia="en-US"/>
    </w:rPr>
  </w:style>
  <w:style w:type="character" w:styleId="Textoennegrita">
    <w:name w:val="Strong"/>
    <w:uiPriority w:val="22"/>
    <w:qFormat/>
    <w:rsid w:val="00013044"/>
    <w:rPr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00FD0B3E"/>
    <w:pPr>
      <w:keepLines/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1631D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783C3B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rsid w:val="001333FF"/>
    <w:rPr>
      <w:rFonts w:ascii="Arial" w:hAnsi="Arial" w:cs="Arial"/>
      <w:b/>
      <w:bCs/>
      <w:kern w:val="1"/>
      <w:sz w:val="32"/>
      <w:szCs w:val="32"/>
      <w:lang w:val="es-ES" w:eastAsia="ar-SA"/>
    </w:rPr>
  </w:style>
  <w:style w:type="character" w:customStyle="1" w:styleId="Ttulo3Car">
    <w:name w:val="Título 3 Car"/>
    <w:basedOn w:val="Fuentedeprrafopredeter"/>
    <w:link w:val="Ttulo3"/>
    <w:rsid w:val="008B49E6"/>
    <w:rPr>
      <w:rFonts w:ascii="Arial" w:hAnsi="Arial" w:cs="Arial"/>
      <w:b/>
      <w:bCs/>
      <w:sz w:val="26"/>
      <w:szCs w:val="26"/>
      <w:lang w:val="es-ES" w:eastAsia="ar-SA"/>
    </w:rPr>
  </w:style>
  <w:style w:type="character" w:customStyle="1" w:styleId="Ttulo4Car">
    <w:name w:val="Título 4 Car"/>
    <w:basedOn w:val="Fuentedeprrafopredeter"/>
    <w:link w:val="Ttulo4"/>
    <w:rsid w:val="008B49E6"/>
    <w:rPr>
      <w:rFonts w:ascii="Arial Narrow" w:hAnsi="Arial Narrow" w:cs="Arial"/>
      <w:b/>
      <w:bCs/>
      <w:spacing w:val="20"/>
      <w:sz w:val="24"/>
      <w:szCs w:val="24"/>
      <w:lang w:val="es-ES" w:eastAsia="ar-SA"/>
    </w:rPr>
  </w:style>
  <w:style w:type="character" w:customStyle="1" w:styleId="Ttulo7Car">
    <w:name w:val="Título 7 Car"/>
    <w:basedOn w:val="Fuentedeprrafopredeter"/>
    <w:link w:val="Ttulo7"/>
    <w:rsid w:val="008B49E6"/>
    <w:rPr>
      <w:rFonts w:ascii="Book Antiqua" w:hAnsi="Book Antiqua" w:cs="Book Antiqua"/>
      <w:b/>
      <w:bCs/>
      <w:sz w:val="40"/>
      <w:szCs w:val="24"/>
      <w:lang w:val="es-ES" w:eastAsia="ar-SA"/>
    </w:rPr>
  </w:style>
  <w:style w:type="character" w:customStyle="1" w:styleId="Ttulo9Car">
    <w:name w:val="Título 9 Car"/>
    <w:basedOn w:val="Fuentedeprrafopredeter"/>
    <w:link w:val="Ttulo9"/>
    <w:rsid w:val="008B49E6"/>
    <w:rPr>
      <w:rFonts w:ascii="Book Antiqua" w:hAnsi="Book Antiqua" w:cs="Book Antiqua"/>
      <w:b/>
      <w:bCs/>
      <w:sz w:val="28"/>
      <w:szCs w:val="24"/>
      <w:lang w:val="es-ES" w:eastAsia="ar-SA"/>
    </w:rPr>
  </w:style>
  <w:style w:type="character" w:customStyle="1" w:styleId="TextoindependienteCar">
    <w:name w:val="Texto independiente Car"/>
    <w:basedOn w:val="Fuentedeprrafopredeter"/>
    <w:link w:val="Textoindependiente"/>
    <w:rsid w:val="008B49E6"/>
    <w:rPr>
      <w:rFonts w:ascii="Arial" w:hAnsi="Arial" w:cs="Arial"/>
      <w:sz w:val="24"/>
      <w:szCs w:val="24"/>
      <w:lang w:val="es-AR" w:eastAsia="ar-SA"/>
    </w:rPr>
  </w:style>
  <w:style w:type="character" w:customStyle="1" w:styleId="EncabezadoCar">
    <w:name w:val="Encabezado Car"/>
    <w:basedOn w:val="Fuentedeprrafopredeter"/>
    <w:link w:val="Encabezado"/>
    <w:rsid w:val="008B49E6"/>
    <w:rPr>
      <w:sz w:val="24"/>
      <w:szCs w:val="24"/>
      <w:lang w:val="es-ES" w:eastAsia="ar-SA"/>
    </w:rPr>
  </w:style>
  <w:style w:type="character" w:customStyle="1" w:styleId="PiedepginaCar">
    <w:name w:val="Pie de página Car"/>
    <w:basedOn w:val="Fuentedeprrafopredeter"/>
    <w:link w:val="Piedepgina"/>
    <w:rsid w:val="008B49E6"/>
    <w:rPr>
      <w:sz w:val="24"/>
      <w:szCs w:val="24"/>
      <w:lang w:val="es-ES" w:eastAsia="ar-SA"/>
    </w:rPr>
  </w:style>
  <w:style w:type="character" w:customStyle="1" w:styleId="TextodegloboCar">
    <w:name w:val="Texto de globo Car"/>
    <w:basedOn w:val="Fuentedeprrafopredeter"/>
    <w:link w:val="Textodeglobo"/>
    <w:rsid w:val="008B49E6"/>
    <w:rPr>
      <w:rFonts w:ascii="Tahoma" w:hAnsi="Tahoma" w:cs="Tahoma"/>
      <w:sz w:val="16"/>
      <w:szCs w:val="16"/>
      <w:lang w:val="es-ES" w:eastAsia="ar-SA"/>
    </w:rPr>
  </w:style>
  <w:style w:type="character" w:customStyle="1" w:styleId="SangradetextonormalCar">
    <w:name w:val="Sangría de texto normal Car"/>
    <w:basedOn w:val="Fuentedeprrafopredeter"/>
    <w:link w:val="Sangradetextonormal"/>
    <w:rsid w:val="008B49E6"/>
    <w:rPr>
      <w:rFonts w:ascii="Book Antiqua" w:hAnsi="Book Antiqua" w:cs="Book Antiqua"/>
      <w:i/>
      <w:color w:val="0000FF"/>
      <w:sz w:val="24"/>
      <w:szCs w:val="24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31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0702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9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7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8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289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12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999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39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1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7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4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0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4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4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8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3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6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947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238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7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3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17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82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99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42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6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\ottaller\producto\01.adm_requerimientos\ERS\ESPECIFICACI&#224;N-DE-REQUERIMIENTO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1D83A-4B93-449C-98FF-1F9AB2F71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ESPECIFICACIàN-DE-REQUERIMIENTOS</Template>
  <TotalTime>1166</TotalTime>
  <Pages>24</Pages>
  <Words>2268</Words>
  <Characters>12475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REQUERIMIENTOS</vt:lpstr>
    </vt:vector>
  </TitlesOfParts>
  <Company> </Company>
  <LinksUpToDate>false</LinksUpToDate>
  <CharactersWithSpaces>14714</CharactersWithSpaces>
  <SharedDoc>false</SharedDoc>
  <HLinks>
    <vt:vector size="174" baseType="variant">
      <vt:variant>
        <vt:i4>1376304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_Toc136909718</vt:lpwstr>
      </vt:variant>
      <vt:variant>
        <vt:i4>1376304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_Toc136909717</vt:lpwstr>
      </vt:variant>
      <vt:variant>
        <vt:i4>1376304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_Toc136909716</vt:lpwstr>
      </vt:variant>
      <vt:variant>
        <vt:i4>1376304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_Toc136909715</vt:lpwstr>
      </vt:variant>
      <vt:variant>
        <vt:i4>1376304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_Toc136909714</vt:lpwstr>
      </vt:variant>
      <vt:variant>
        <vt:i4>1376304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_Toc136909713</vt:lpwstr>
      </vt:variant>
      <vt:variant>
        <vt:i4>1376304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_Toc136909712</vt:lpwstr>
      </vt:variant>
      <vt:variant>
        <vt:i4>1376304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_Toc136909711</vt:lpwstr>
      </vt:variant>
      <vt:variant>
        <vt:i4>1376304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_Toc136909710</vt:lpwstr>
      </vt:variant>
      <vt:variant>
        <vt:i4>1310768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_Toc136909709</vt:lpwstr>
      </vt:variant>
      <vt:variant>
        <vt:i4>1310768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_Toc136909708</vt:lpwstr>
      </vt:variant>
      <vt:variant>
        <vt:i4>1310768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_Toc136909707</vt:lpwstr>
      </vt:variant>
      <vt:variant>
        <vt:i4>1310768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_Toc136909706</vt:lpwstr>
      </vt:variant>
      <vt:variant>
        <vt:i4>1310768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_Toc136909705</vt:lpwstr>
      </vt:variant>
      <vt:variant>
        <vt:i4>1310768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_Toc136909704</vt:lpwstr>
      </vt:variant>
      <vt:variant>
        <vt:i4>1310768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_Toc136909703</vt:lpwstr>
      </vt:variant>
      <vt:variant>
        <vt:i4>1310768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_Toc136909702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_Toc136909701</vt:lpwstr>
      </vt:variant>
      <vt:variant>
        <vt:i4>1310768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_Toc136909700</vt:lpwstr>
      </vt:variant>
      <vt:variant>
        <vt:i4>1900593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_Toc136909699</vt:lpwstr>
      </vt:variant>
      <vt:variant>
        <vt:i4>1900593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_Toc136909698</vt:lpwstr>
      </vt:variant>
      <vt:variant>
        <vt:i4>1900593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_Toc136909697</vt:lpwstr>
      </vt:variant>
      <vt:variant>
        <vt:i4>1900593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_Toc136909696</vt:lpwstr>
      </vt:variant>
      <vt:variant>
        <vt:i4>1900593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_Toc136909695</vt:lpwstr>
      </vt:variant>
      <vt:variant>
        <vt:i4>1900593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_Toc136909694</vt:lpwstr>
      </vt:variant>
      <vt:variant>
        <vt:i4>1900593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_Toc136909693</vt:lpwstr>
      </vt:variant>
      <vt:variant>
        <vt:i4>1900593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_Toc136909692</vt:lpwstr>
      </vt:variant>
      <vt:variant>
        <vt:i4>1900593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_Toc136909691</vt:lpwstr>
      </vt:variant>
      <vt:variant>
        <vt:i4>1900593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_Toc136909690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REQUERIMIENTOS</dc:title>
  <dc:subject/>
  <dc:creator>X X</dc:creator>
  <cp:keywords/>
  <cp:lastModifiedBy>Usuario</cp:lastModifiedBy>
  <cp:revision>441</cp:revision>
  <cp:lastPrinted>2024-11-22T18:17:00Z</cp:lastPrinted>
  <dcterms:created xsi:type="dcterms:W3CDTF">2025-01-16T01:52:00Z</dcterms:created>
  <dcterms:modified xsi:type="dcterms:W3CDTF">2025-05-10T16:51:00Z</dcterms:modified>
</cp:coreProperties>
</file>